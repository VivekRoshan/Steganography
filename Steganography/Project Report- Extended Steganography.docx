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84B" w:rsidRPr="009C1FC0" w:rsidRDefault="0056584B" w:rsidP="0056584B">
      <w:pPr>
        <w:jc w:val="center"/>
        <w:rPr>
          <w:b/>
        </w:rPr>
      </w:pPr>
      <w:r w:rsidRPr="009C1FC0">
        <w:rPr>
          <w:b/>
        </w:rPr>
        <w:t>A Project Report on</w:t>
      </w:r>
    </w:p>
    <w:p w:rsidR="0056584B" w:rsidRPr="009C1FC0" w:rsidRDefault="0056584B" w:rsidP="0056584B">
      <w:pPr>
        <w:rPr>
          <w:bCs/>
        </w:rPr>
      </w:pPr>
    </w:p>
    <w:p w:rsidR="0056584B" w:rsidRDefault="0056584B" w:rsidP="0056584B">
      <w:pPr>
        <w:ind w:left="720" w:firstLine="720"/>
        <w:rPr>
          <w:b/>
          <w:iCs/>
          <w:sz w:val="36"/>
          <w:szCs w:val="36"/>
          <w:lang w:val="en-IN"/>
        </w:rPr>
      </w:pPr>
      <w:r>
        <w:rPr>
          <w:b/>
          <w:iCs/>
          <w:sz w:val="36"/>
          <w:szCs w:val="36"/>
          <w:lang w:val="en-IN"/>
        </w:rPr>
        <w:t xml:space="preserve">             Extended Steganography</w:t>
      </w:r>
    </w:p>
    <w:p w:rsidR="0056584B" w:rsidRPr="009C1FC0" w:rsidRDefault="0056584B" w:rsidP="0056584B">
      <w:pPr>
        <w:ind w:left="720" w:firstLine="720"/>
        <w:rPr>
          <w:b/>
        </w:rPr>
      </w:pPr>
    </w:p>
    <w:p w:rsidR="0056584B" w:rsidRPr="009C1FC0" w:rsidRDefault="0056584B" w:rsidP="0056584B">
      <w:pPr>
        <w:jc w:val="center"/>
        <w:rPr>
          <w:b/>
        </w:rPr>
      </w:pPr>
      <w:r w:rsidRPr="009C1FC0">
        <w:rPr>
          <w:b/>
        </w:rPr>
        <w:t xml:space="preserve">Submitted to the Dept. of Information Technology, SNIST                                               </w:t>
      </w:r>
    </w:p>
    <w:p w:rsidR="0056584B" w:rsidRPr="009C1FC0" w:rsidRDefault="0056584B" w:rsidP="0056584B">
      <w:pPr>
        <w:jc w:val="center"/>
        <w:rPr>
          <w:b/>
        </w:rPr>
      </w:pPr>
      <w:r w:rsidRPr="009C1FC0">
        <w:rPr>
          <w:b/>
        </w:rPr>
        <w:t>In the partial fulfillment of the academic requirements for the award of</w:t>
      </w:r>
    </w:p>
    <w:p w:rsidR="0056584B" w:rsidRPr="009C1FC0" w:rsidRDefault="0056584B" w:rsidP="0056584B">
      <w:pPr>
        <w:jc w:val="center"/>
        <w:rPr>
          <w:b/>
        </w:rPr>
      </w:pPr>
      <w:r w:rsidRPr="009C1FC0">
        <w:rPr>
          <w:b/>
        </w:rPr>
        <w:t>B. Tech (IT) under JNTU</w:t>
      </w:r>
    </w:p>
    <w:p w:rsidR="0056584B" w:rsidRPr="009C1FC0" w:rsidRDefault="0056584B" w:rsidP="0056584B">
      <w:pPr>
        <w:rPr>
          <w:b/>
        </w:rPr>
      </w:pPr>
    </w:p>
    <w:p w:rsidR="0056584B" w:rsidRPr="009C1FC0" w:rsidRDefault="0056584B" w:rsidP="0056584B">
      <w:pPr>
        <w:jc w:val="center"/>
        <w:rPr>
          <w:b/>
        </w:rPr>
      </w:pPr>
    </w:p>
    <w:p w:rsidR="0056584B" w:rsidRPr="004D5F8C" w:rsidRDefault="0056584B" w:rsidP="0056584B">
      <w:pPr>
        <w:jc w:val="center"/>
        <w:rPr>
          <w:b/>
        </w:rPr>
      </w:pPr>
      <w:r>
        <w:rPr>
          <w:b/>
        </w:rPr>
        <w:t>B</w:t>
      </w:r>
      <w:r w:rsidRPr="009C1FC0">
        <w:rPr>
          <w:b/>
        </w:rPr>
        <w:t>y</w:t>
      </w:r>
    </w:p>
    <w:p w:rsidR="0056584B" w:rsidRPr="009C1FC0" w:rsidRDefault="0056584B" w:rsidP="0056584B">
      <w:pPr>
        <w:jc w:val="center"/>
        <w:rPr>
          <w:bCs/>
          <w:iCs/>
          <w:u w:val="single"/>
        </w:rPr>
      </w:pPr>
    </w:p>
    <w:p w:rsidR="0056584B" w:rsidRDefault="0056584B" w:rsidP="0056584B">
      <w:pPr>
        <w:jc w:val="center"/>
        <w:rPr>
          <w:b/>
          <w:color w:val="000000"/>
          <w:sz w:val="28"/>
          <w:szCs w:val="28"/>
          <w:lang w:eastAsia="en-IN"/>
        </w:rPr>
      </w:pPr>
    </w:p>
    <w:p w:rsidR="0056584B" w:rsidRPr="009C1FC0" w:rsidRDefault="0056584B" w:rsidP="0056584B">
      <w:pPr>
        <w:jc w:val="center"/>
        <w:rPr>
          <w:bCs/>
          <w:iCs/>
          <w:u w:val="single"/>
        </w:rPr>
      </w:pPr>
      <w:r>
        <w:rPr>
          <w:b/>
          <w:color w:val="000000"/>
          <w:sz w:val="28"/>
          <w:szCs w:val="28"/>
          <w:lang w:eastAsia="en-IN"/>
        </w:rPr>
        <w:t xml:space="preserve">  Mr. </w:t>
      </w:r>
      <w:r w:rsidRPr="009C1FC0">
        <w:rPr>
          <w:b/>
          <w:color w:val="000000"/>
          <w:sz w:val="28"/>
          <w:szCs w:val="28"/>
          <w:lang w:eastAsia="en-IN"/>
        </w:rPr>
        <w:t>Y.</w:t>
      </w:r>
      <w:r>
        <w:rPr>
          <w:b/>
          <w:color w:val="000000"/>
          <w:sz w:val="28"/>
          <w:szCs w:val="28"/>
          <w:lang w:eastAsia="en-IN"/>
        </w:rPr>
        <w:t xml:space="preserve"> </w:t>
      </w:r>
      <w:r w:rsidRPr="009C1FC0">
        <w:rPr>
          <w:b/>
          <w:color w:val="000000"/>
          <w:sz w:val="28"/>
          <w:szCs w:val="28"/>
          <w:lang w:eastAsia="en-IN"/>
        </w:rPr>
        <w:t>Sai Krishna (11311A1274)</w:t>
      </w:r>
    </w:p>
    <w:p w:rsidR="0056584B" w:rsidRPr="009C1FC0" w:rsidRDefault="0056584B" w:rsidP="0056584B">
      <w:pPr>
        <w:pStyle w:val="NoSpacing"/>
        <w:rPr>
          <w:rFonts w:ascii="Times New Roman" w:hAnsi="Times New Roman" w:cs="Times New Roman"/>
          <w:b/>
          <w:sz w:val="28"/>
          <w:szCs w:val="28"/>
        </w:rPr>
      </w:pPr>
      <w:r>
        <w:rPr>
          <w:rFonts w:ascii="Times New Roman" w:hAnsi="Times New Roman" w:cs="Times New Roman"/>
          <w:b/>
          <w:sz w:val="28"/>
          <w:szCs w:val="28"/>
        </w:rPr>
        <w:t xml:space="preserve">                                    Mr. </w:t>
      </w:r>
      <w:r w:rsidRPr="009C1FC0">
        <w:rPr>
          <w:rFonts w:ascii="Times New Roman" w:hAnsi="Times New Roman" w:cs="Times New Roman"/>
          <w:b/>
          <w:sz w:val="28"/>
          <w:szCs w:val="28"/>
        </w:rPr>
        <w:t>S.Vivek Roshan</w:t>
      </w:r>
      <w:r>
        <w:rPr>
          <w:rFonts w:ascii="Times New Roman" w:hAnsi="Times New Roman" w:cs="Times New Roman"/>
          <w:b/>
          <w:sz w:val="28"/>
          <w:szCs w:val="28"/>
        </w:rPr>
        <w:t xml:space="preserve"> </w:t>
      </w:r>
      <w:r w:rsidRPr="009C1FC0">
        <w:rPr>
          <w:rFonts w:ascii="Times New Roman" w:hAnsi="Times New Roman" w:cs="Times New Roman"/>
          <w:b/>
          <w:sz w:val="28"/>
          <w:szCs w:val="28"/>
        </w:rPr>
        <w:t>(11311A12A8)</w:t>
      </w:r>
    </w:p>
    <w:p w:rsidR="0056584B" w:rsidRPr="009C1FC0" w:rsidRDefault="0056584B" w:rsidP="0056584B">
      <w:pPr>
        <w:pStyle w:val="NoSpacing"/>
        <w:rPr>
          <w:rFonts w:ascii="Times New Roman" w:hAnsi="Times New Roman" w:cs="Times New Roman"/>
          <w:b/>
          <w:sz w:val="28"/>
          <w:szCs w:val="28"/>
        </w:rPr>
      </w:pPr>
      <w:r>
        <w:rPr>
          <w:rFonts w:ascii="Times New Roman" w:hAnsi="Times New Roman" w:cs="Times New Roman"/>
          <w:b/>
          <w:sz w:val="28"/>
          <w:szCs w:val="28"/>
        </w:rPr>
        <w:t xml:space="preserve">                                    Mr. </w:t>
      </w:r>
      <w:r w:rsidRPr="009C1FC0">
        <w:rPr>
          <w:rFonts w:ascii="Times New Roman" w:hAnsi="Times New Roman" w:cs="Times New Roman"/>
          <w:b/>
          <w:sz w:val="28"/>
          <w:szCs w:val="28"/>
        </w:rPr>
        <w:t>K.</w:t>
      </w:r>
      <w:r>
        <w:rPr>
          <w:rFonts w:ascii="Times New Roman" w:hAnsi="Times New Roman" w:cs="Times New Roman"/>
          <w:b/>
          <w:sz w:val="28"/>
          <w:szCs w:val="28"/>
        </w:rPr>
        <w:t xml:space="preserve"> </w:t>
      </w:r>
      <w:r w:rsidRPr="009C1FC0">
        <w:rPr>
          <w:rFonts w:ascii="Times New Roman" w:hAnsi="Times New Roman" w:cs="Times New Roman"/>
          <w:b/>
          <w:sz w:val="28"/>
          <w:szCs w:val="28"/>
        </w:rPr>
        <w:t>S.</w:t>
      </w:r>
      <w:r>
        <w:rPr>
          <w:rFonts w:ascii="Times New Roman" w:hAnsi="Times New Roman" w:cs="Times New Roman"/>
          <w:b/>
          <w:sz w:val="28"/>
          <w:szCs w:val="28"/>
        </w:rPr>
        <w:t xml:space="preserve"> </w:t>
      </w:r>
      <w:r w:rsidRPr="009C1FC0">
        <w:rPr>
          <w:rFonts w:ascii="Times New Roman" w:hAnsi="Times New Roman" w:cs="Times New Roman"/>
          <w:b/>
          <w:sz w:val="28"/>
          <w:szCs w:val="28"/>
        </w:rPr>
        <w:t>S.</w:t>
      </w:r>
      <w:r>
        <w:rPr>
          <w:rFonts w:ascii="Times New Roman" w:hAnsi="Times New Roman" w:cs="Times New Roman"/>
          <w:b/>
          <w:sz w:val="28"/>
          <w:szCs w:val="28"/>
        </w:rPr>
        <w:t xml:space="preserve"> </w:t>
      </w:r>
      <w:r w:rsidRPr="009C1FC0">
        <w:rPr>
          <w:rFonts w:ascii="Times New Roman" w:hAnsi="Times New Roman" w:cs="Times New Roman"/>
          <w:b/>
          <w:sz w:val="28"/>
          <w:szCs w:val="28"/>
        </w:rPr>
        <w:t>Murthy</w:t>
      </w:r>
      <w:r>
        <w:rPr>
          <w:rFonts w:ascii="Times New Roman" w:hAnsi="Times New Roman" w:cs="Times New Roman"/>
          <w:b/>
          <w:sz w:val="28"/>
          <w:szCs w:val="28"/>
        </w:rPr>
        <w:t xml:space="preserve"> </w:t>
      </w:r>
      <w:r w:rsidRPr="009C1FC0">
        <w:rPr>
          <w:rFonts w:ascii="Times New Roman" w:hAnsi="Times New Roman" w:cs="Times New Roman"/>
          <w:b/>
          <w:sz w:val="28"/>
          <w:szCs w:val="28"/>
        </w:rPr>
        <w:t>(12315A1222)</w:t>
      </w:r>
      <w:r w:rsidRPr="009C1FC0">
        <w:rPr>
          <w:rFonts w:ascii="Times New Roman" w:hAnsi="Times New Roman" w:cs="Times New Roman"/>
          <w:b/>
          <w:sz w:val="28"/>
          <w:szCs w:val="28"/>
        </w:rPr>
        <w:tab/>
      </w:r>
      <w:r w:rsidRPr="009C1FC0">
        <w:rPr>
          <w:rFonts w:ascii="Times New Roman" w:hAnsi="Times New Roman" w:cs="Times New Roman"/>
          <w:b/>
          <w:sz w:val="28"/>
          <w:szCs w:val="28"/>
        </w:rPr>
        <w:tab/>
      </w:r>
      <w:r w:rsidRPr="009C1FC0">
        <w:rPr>
          <w:rFonts w:ascii="Times New Roman" w:hAnsi="Times New Roman" w:cs="Times New Roman"/>
          <w:b/>
          <w:sz w:val="28"/>
          <w:szCs w:val="28"/>
        </w:rPr>
        <w:tab/>
      </w:r>
    </w:p>
    <w:p w:rsidR="0056584B" w:rsidRPr="009C1FC0" w:rsidRDefault="0056584B" w:rsidP="0056584B">
      <w:pPr>
        <w:pStyle w:val="NoSpacing"/>
        <w:rPr>
          <w:rFonts w:ascii="Times New Roman" w:hAnsi="Times New Roman" w:cs="Times New Roman"/>
          <w:b/>
        </w:rPr>
      </w:pPr>
      <w:r>
        <w:rPr>
          <w:rFonts w:ascii="Times New Roman" w:hAnsi="Times New Roman" w:cs="Times New Roman"/>
          <w:b/>
          <w:color w:val="000000"/>
          <w:sz w:val="28"/>
          <w:szCs w:val="28"/>
          <w:lang w:eastAsia="en-IN"/>
        </w:rPr>
        <w:t xml:space="preserve">                                    </w:t>
      </w:r>
    </w:p>
    <w:p w:rsidR="0056584B" w:rsidRPr="009C1FC0" w:rsidRDefault="0056584B" w:rsidP="0056584B">
      <w:pPr>
        <w:jc w:val="center"/>
        <w:rPr>
          <w:b/>
        </w:rPr>
      </w:pPr>
    </w:p>
    <w:p w:rsidR="0056584B" w:rsidRPr="009C1FC0" w:rsidRDefault="0056584B" w:rsidP="0056584B">
      <w:pPr>
        <w:jc w:val="center"/>
        <w:rPr>
          <w:b/>
        </w:rPr>
      </w:pPr>
    </w:p>
    <w:p w:rsidR="0056584B" w:rsidRPr="009C1FC0" w:rsidRDefault="0056584B" w:rsidP="0056584B">
      <w:pPr>
        <w:jc w:val="center"/>
        <w:rPr>
          <w:b/>
        </w:rPr>
      </w:pPr>
      <w:r>
        <w:rPr>
          <w:b/>
        </w:rPr>
        <w:t xml:space="preserve">   </w:t>
      </w:r>
      <w:r w:rsidRPr="009C1FC0">
        <w:rPr>
          <w:b/>
        </w:rPr>
        <w:t xml:space="preserve"> Under the guidance of</w:t>
      </w:r>
    </w:p>
    <w:p w:rsidR="0056584B" w:rsidRDefault="0056584B" w:rsidP="0056584B">
      <w:pPr>
        <w:jc w:val="center"/>
        <w:rPr>
          <w:b/>
        </w:rPr>
      </w:pPr>
    </w:p>
    <w:p w:rsidR="0056584B" w:rsidRPr="009C1FC0" w:rsidRDefault="0056584B" w:rsidP="0056584B">
      <w:pPr>
        <w:jc w:val="both"/>
        <w:rPr>
          <w:b/>
        </w:rPr>
      </w:pPr>
    </w:p>
    <w:p w:rsidR="0056584B" w:rsidRPr="009C1FC0" w:rsidRDefault="0056584B" w:rsidP="0056584B">
      <w:pPr>
        <w:pStyle w:val="NoSpacing"/>
        <w:rPr>
          <w:rFonts w:ascii="Times New Roman" w:hAnsi="Times New Roman" w:cs="Times New Roman"/>
          <w:sz w:val="24"/>
          <w:szCs w:val="24"/>
        </w:rPr>
      </w:pPr>
      <w:r>
        <w:rPr>
          <w:rFonts w:ascii="Times New Roman" w:hAnsi="Times New Roman" w:cs="Times New Roman"/>
          <w:b/>
          <w:sz w:val="32"/>
          <w:szCs w:val="32"/>
        </w:rPr>
        <w:t xml:space="preserve">  </w:t>
      </w:r>
      <w:r w:rsidRPr="009C1FC0">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t xml:space="preserve">          </w:t>
      </w:r>
      <w:r w:rsidRPr="009C1FC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713A85">
        <w:rPr>
          <w:rFonts w:ascii="Times New Roman" w:hAnsi="Times New Roman" w:cs="Times New Roman"/>
          <w:b/>
          <w:sz w:val="24"/>
          <w:szCs w:val="24"/>
        </w:rPr>
        <w:t>Mr.</w:t>
      </w:r>
      <w:r>
        <w:rPr>
          <w:rFonts w:ascii="Times New Roman" w:hAnsi="Times New Roman" w:cs="Times New Roman"/>
          <w:b/>
          <w:sz w:val="24"/>
          <w:szCs w:val="24"/>
        </w:rPr>
        <w:t xml:space="preserve"> </w:t>
      </w:r>
      <w:r>
        <w:rPr>
          <w:rFonts w:ascii="Times New Roman" w:hAnsi="Times New Roman" w:cs="Times New Roman"/>
          <w:b/>
          <w:iCs/>
          <w:sz w:val="24"/>
          <w:szCs w:val="24"/>
        </w:rPr>
        <w:t>M. Naga Raju</w:t>
      </w:r>
      <w:r w:rsidRPr="009C1FC0">
        <w:rPr>
          <w:rFonts w:ascii="Times New Roman" w:hAnsi="Times New Roman" w:cs="Times New Roman"/>
          <w:b/>
          <w:sz w:val="32"/>
          <w:szCs w:val="32"/>
        </w:rPr>
        <w:t xml:space="preserve">       </w:t>
      </w:r>
    </w:p>
    <w:p w:rsidR="0056584B" w:rsidRDefault="0056584B" w:rsidP="0056584B">
      <w:pPr>
        <w:ind w:left="1440"/>
        <w:jc w:val="both"/>
        <w:rPr>
          <w:b/>
        </w:rPr>
      </w:pPr>
      <w:r w:rsidRPr="009C1FC0">
        <w:rPr>
          <w:b/>
        </w:rPr>
        <w:t xml:space="preserve">        </w:t>
      </w:r>
      <w:r>
        <w:rPr>
          <w:b/>
        </w:rPr>
        <w:t xml:space="preserve">                             </w:t>
      </w:r>
      <w:r w:rsidRPr="009C1FC0">
        <w:rPr>
          <w:b/>
        </w:rPr>
        <w:t>Assistant pr</w:t>
      </w:r>
      <w:r>
        <w:rPr>
          <w:b/>
        </w:rPr>
        <w:t>ofessor</w:t>
      </w:r>
    </w:p>
    <w:p w:rsidR="0056584B" w:rsidRDefault="0056584B" w:rsidP="0056584B">
      <w:pPr>
        <w:ind w:left="1440"/>
        <w:jc w:val="both"/>
        <w:rPr>
          <w:b/>
        </w:rPr>
      </w:pPr>
      <w:r>
        <w:rPr>
          <w:b/>
        </w:rPr>
        <w:tab/>
      </w:r>
      <w:r>
        <w:rPr>
          <w:b/>
        </w:rPr>
        <w:tab/>
        <w:t xml:space="preserve">                                    SNIST</w:t>
      </w:r>
      <w:r>
        <w:rPr>
          <w:b/>
        </w:rPr>
        <w:tab/>
      </w:r>
      <w:r>
        <w:rPr>
          <w:b/>
        </w:rPr>
        <w:tab/>
      </w:r>
      <w:r>
        <w:rPr>
          <w:b/>
        </w:rPr>
        <w:tab/>
        <w:t xml:space="preserve">                                           </w:t>
      </w:r>
    </w:p>
    <w:p w:rsidR="0056584B" w:rsidRPr="009C1FC0" w:rsidRDefault="0056584B" w:rsidP="0056584B">
      <w:pPr>
        <w:ind w:left="720"/>
        <w:jc w:val="both"/>
        <w:rPr>
          <w:b/>
        </w:rPr>
      </w:pPr>
      <w:r>
        <w:rPr>
          <w:b/>
        </w:rPr>
        <w:t xml:space="preserve">                                                     </w:t>
      </w:r>
      <w:r w:rsidRPr="009C1FC0">
        <w:rPr>
          <w:b/>
        </w:rPr>
        <w:t>Internal Guide</w:t>
      </w:r>
      <w:r w:rsidRPr="009C1FC0">
        <w:rPr>
          <w:b/>
        </w:rPr>
        <w:tab/>
      </w:r>
      <w:r w:rsidRPr="009C1FC0">
        <w:rPr>
          <w:b/>
        </w:rPr>
        <w:tab/>
      </w:r>
      <w:r w:rsidRPr="009C1FC0">
        <w:rPr>
          <w:b/>
        </w:rPr>
        <w:tab/>
      </w:r>
      <w:r w:rsidRPr="009C1FC0">
        <w:rPr>
          <w:b/>
        </w:rPr>
        <w:tab/>
        <w:t xml:space="preserve">        </w:t>
      </w:r>
    </w:p>
    <w:p w:rsidR="0056584B" w:rsidRDefault="0056584B" w:rsidP="0056584B">
      <w:pPr>
        <w:jc w:val="center"/>
        <w:rPr>
          <w:b/>
        </w:rPr>
      </w:pPr>
    </w:p>
    <w:p w:rsidR="0056584B" w:rsidRPr="009C1FC0" w:rsidRDefault="0056584B" w:rsidP="0056584B">
      <w:pPr>
        <w:jc w:val="center"/>
        <w:rPr>
          <w:b/>
        </w:rPr>
      </w:pPr>
    </w:p>
    <w:p w:rsidR="0056584B" w:rsidRPr="009C1FC0" w:rsidRDefault="0056584B" w:rsidP="0056584B">
      <w:pPr>
        <w:jc w:val="center"/>
        <w:rPr>
          <w:b/>
        </w:rPr>
      </w:pPr>
    </w:p>
    <w:p w:rsidR="0056584B" w:rsidRPr="009C1FC0" w:rsidRDefault="0056584B" w:rsidP="0056584B">
      <w:pPr>
        <w:jc w:val="center"/>
        <w:rPr>
          <w:b/>
        </w:rPr>
      </w:pPr>
      <w:r w:rsidRPr="009C1FC0">
        <w:rPr>
          <w:b/>
          <w:noProof/>
          <w:lang w:val="en-IN" w:eastAsia="en-IN"/>
        </w:rPr>
        <w:drawing>
          <wp:inline distT="0" distB="0" distL="0" distR="0">
            <wp:extent cx="1779905" cy="690880"/>
            <wp:effectExtent l="0" t="0" r="0" b="0"/>
            <wp:docPr id="4" name="Picture 2" descr="C:\Documents and Settings\home\My Document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ome\My Documents\logo.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779905" cy="690880"/>
                    </a:xfrm>
                    <a:prstGeom prst="rect">
                      <a:avLst/>
                    </a:prstGeom>
                    <a:noFill/>
                    <a:ln>
                      <a:noFill/>
                    </a:ln>
                  </pic:spPr>
                </pic:pic>
              </a:graphicData>
            </a:graphic>
          </wp:inline>
        </w:drawing>
      </w:r>
    </w:p>
    <w:p w:rsidR="0056584B" w:rsidRPr="009C1FC0" w:rsidRDefault="0056584B" w:rsidP="0056584B">
      <w:pPr>
        <w:jc w:val="center"/>
        <w:rPr>
          <w:b/>
        </w:rPr>
      </w:pPr>
    </w:p>
    <w:p w:rsidR="0056584B" w:rsidRDefault="0056584B" w:rsidP="0056584B">
      <w:pPr>
        <w:jc w:val="center"/>
        <w:rPr>
          <w:b/>
        </w:rPr>
      </w:pPr>
    </w:p>
    <w:p w:rsidR="0056584B" w:rsidRPr="009C1FC0" w:rsidRDefault="0056584B" w:rsidP="0056584B">
      <w:pPr>
        <w:rPr>
          <w:b/>
        </w:rPr>
      </w:pPr>
    </w:p>
    <w:p w:rsidR="0056584B" w:rsidRPr="009C1FC0" w:rsidRDefault="0056584B" w:rsidP="0056584B">
      <w:pPr>
        <w:jc w:val="center"/>
        <w:rPr>
          <w:b/>
          <w:sz w:val="32"/>
          <w:szCs w:val="32"/>
        </w:rPr>
      </w:pPr>
      <w:r w:rsidRPr="009C1FC0">
        <w:rPr>
          <w:b/>
          <w:sz w:val="32"/>
          <w:szCs w:val="32"/>
        </w:rPr>
        <w:t>Department of Information Technology</w:t>
      </w:r>
    </w:p>
    <w:p w:rsidR="0056584B" w:rsidRPr="009C1FC0" w:rsidRDefault="0056584B" w:rsidP="0056584B">
      <w:pPr>
        <w:jc w:val="center"/>
        <w:rPr>
          <w:b/>
        </w:rPr>
      </w:pPr>
      <w:r w:rsidRPr="009C1FC0">
        <w:rPr>
          <w:b/>
        </w:rPr>
        <w:t>School of Computer Science and Informatics</w:t>
      </w:r>
    </w:p>
    <w:p w:rsidR="0056584B" w:rsidRPr="009C1FC0" w:rsidRDefault="0056584B" w:rsidP="0056584B">
      <w:pPr>
        <w:rPr>
          <w:b/>
        </w:rPr>
      </w:pPr>
    </w:p>
    <w:p w:rsidR="0056584B" w:rsidRPr="009C1FC0" w:rsidRDefault="0056584B" w:rsidP="0056584B">
      <w:pPr>
        <w:jc w:val="center"/>
        <w:rPr>
          <w:b/>
          <w:sz w:val="32"/>
          <w:szCs w:val="32"/>
        </w:rPr>
      </w:pPr>
      <w:r w:rsidRPr="009C1FC0">
        <w:rPr>
          <w:b/>
          <w:sz w:val="32"/>
          <w:szCs w:val="32"/>
        </w:rPr>
        <w:t>Sreenidhi Institute of Science and Technology</w:t>
      </w:r>
    </w:p>
    <w:p w:rsidR="0056584B" w:rsidRPr="009C1FC0" w:rsidRDefault="0056584B" w:rsidP="0056584B">
      <w:pPr>
        <w:jc w:val="center"/>
        <w:rPr>
          <w:b/>
          <w:lang w:val="nb-NO"/>
        </w:rPr>
      </w:pPr>
      <w:r w:rsidRPr="009C1FC0">
        <w:rPr>
          <w:b/>
          <w:lang w:val="nb-NO"/>
        </w:rPr>
        <w:t>Yamnampet, Ghatkesar Mandal, R.R Dist., Hyderabad – 501 301</w:t>
      </w:r>
    </w:p>
    <w:p w:rsidR="0056584B" w:rsidRDefault="0056584B" w:rsidP="0056584B">
      <w:pPr>
        <w:jc w:val="center"/>
        <w:rPr>
          <w:b/>
        </w:rPr>
      </w:pPr>
    </w:p>
    <w:p w:rsidR="0056584B" w:rsidRPr="009C1FC0" w:rsidRDefault="0056584B" w:rsidP="0056584B">
      <w:pPr>
        <w:jc w:val="center"/>
        <w:rPr>
          <w:b/>
        </w:rPr>
      </w:pPr>
      <w:r w:rsidRPr="009C1FC0">
        <w:rPr>
          <w:b/>
        </w:rPr>
        <w:t>Affiliated to</w:t>
      </w:r>
    </w:p>
    <w:p w:rsidR="0056584B" w:rsidRPr="009C1FC0" w:rsidRDefault="0056584B" w:rsidP="0056584B">
      <w:pPr>
        <w:jc w:val="center"/>
        <w:rPr>
          <w:b/>
        </w:rPr>
      </w:pPr>
      <w:r w:rsidRPr="009C1FC0">
        <w:rPr>
          <w:b/>
        </w:rPr>
        <w:t>Jawaharlal Nehru Technological University</w:t>
      </w:r>
    </w:p>
    <w:p w:rsidR="0056584B" w:rsidRPr="009C1FC0" w:rsidRDefault="0056584B" w:rsidP="0056584B">
      <w:pPr>
        <w:jc w:val="center"/>
        <w:rPr>
          <w:b/>
        </w:rPr>
      </w:pPr>
      <w:r w:rsidRPr="009C1FC0">
        <w:rPr>
          <w:b/>
        </w:rPr>
        <w:t>Hyderabad-500 085</w:t>
      </w:r>
    </w:p>
    <w:p w:rsidR="0056584B" w:rsidRDefault="0056584B" w:rsidP="0056584B">
      <w:pPr>
        <w:jc w:val="center"/>
        <w:rPr>
          <w:b/>
          <w:sz w:val="32"/>
          <w:szCs w:val="32"/>
        </w:rPr>
      </w:pPr>
      <w:r w:rsidRPr="009C1FC0">
        <w:rPr>
          <w:b/>
          <w:sz w:val="32"/>
          <w:szCs w:val="32"/>
        </w:rPr>
        <w:t>201</w:t>
      </w:r>
      <w:r>
        <w:rPr>
          <w:b/>
          <w:sz w:val="32"/>
          <w:szCs w:val="32"/>
        </w:rPr>
        <w:t>4-15</w:t>
      </w:r>
    </w:p>
    <w:p w:rsidR="0056584B" w:rsidRDefault="0056584B" w:rsidP="0056584B">
      <w:pPr>
        <w:jc w:val="center"/>
        <w:rPr>
          <w:b/>
          <w:sz w:val="32"/>
          <w:szCs w:val="32"/>
        </w:rPr>
      </w:pPr>
    </w:p>
    <w:p w:rsidR="0056584B" w:rsidRPr="009C1FC0" w:rsidRDefault="0056584B" w:rsidP="0056584B">
      <w:pPr>
        <w:jc w:val="center"/>
        <w:rPr>
          <w:b/>
          <w:sz w:val="32"/>
          <w:szCs w:val="32"/>
        </w:rPr>
      </w:pPr>
    </w:p>
    <w:p w:rsidR="0056584B" w:rsidRPr="009C1FC0" w:rsidRDefault="0056584B" w:rsidP="0056584B">
      <w:pPr>
        <w:jc w:val="center"/>
        <w:rPr>
          <w:b/>
          <w:sz w:val="28"/>
          <w:szCs w:val="28"/>
        </w:rPr>
      </w:pPr>
      <w:r w:rsidRPr="009C1FC0">
        <w:rPr>
          <w:b/>
          <w:sz w:val="28"/>
          <w:szCs w:val="28"/>
        </w:rPr>
        <w:lastRenderedPageBreak/>
        <w:t>Department of Information Technology</w:t>
      </w:r>
    </w:p>
    <w:p w:rsidR="0056584B" w:rsidRPr="009C1FC0" w:rsidRDefault="0056584B" w:rsidP="0056584B">
      <w:pPr>
        <w:jc w:val="center"/>
        <w:rPr>
          <w:b/>
          <w:sz w:val="28"/>
          <w:szCs w:val="28"/>
        </w:rPr>
      </w:pPr>
      <w:smartTag w:uri="urn:schemas-microsoft-com:office:smarttags" w:element="place">
        <w:smartTag w:uri="urn:schemas-microsoft-com:office:smarttags" w:element="PlaceType">
          <w:r w:rsidRPr="009C1FC0">
            <w:rPr>
              <w:b/>
              <w:sz w:val="28"/>
              <w:szCs w:val="28"/>
            </w:rPr>
            <w:t>School</w:t>
          </w:r>
        </w:smartTag>
        <w:r w:rsidRPr="009C1FC0">
          <w:rPr>
            <w:b/>
            <w:sz w:val="28"/>
            <w:szCs w:val="28"/>
          </w:rPr>
          <w:t xml:space="preserve"> of </w:t>
        </w:r>
        <w:smartTag w:uri="urn:schemas-microsoft-com:office:smarttags" w:element="PlaceName">
          <w:r w:rsidRPr="009C1FC0">
            <w:rPr>
              <w:b/>
              <w:sz w:val="28"/>
              <w:szCs w:val="28"/>
            </w:rPr>
            <w:t>Computer</w:t>
          </w:r>
        </w:smartTag>
      </w:smartTag>
      <w:r w:rsidRPr="009C1FC0">
        <w:rPr>
          <w:b/>
          <w:sz w:val="28"/>
          <w:szCs w:val="28"/>
        </w:rPr>
        <w:t xml:space="preserve"> Science and Informatics</w:t>
      </w:r>
    </w:p>
    <w:p w:rsidR="0056584B" w:rsidRDefault="0056584B" w:rsidP="0056584B">
      <w:pPr>
        <w:jc w:val="center"/>
        <w:rPr>
          <w:b/>
          <w:sz w:val="28"/>
          <w:szCs w:val="28"/>
        </w:rPr>
      </w:pPr>
      <w:r w:rsidRPr="009C1FC0">
        <w:rPr>
          <w:b/>
          <w:sz w:val="28"/>
          <w:szCs w:val="28"/>
        </w:rPr>
        <w:t>Sreenidhi Ins</w:t>
      </w:r>
      <w:r>
        <w:rPr>
          <w:b/>
          <w:sz w:val="28"/>
          <w:szCs w:val="28"/>
        </w:rPr>
        <w:t>titute of Science and Technology</w:t>
      </w:r>
    </w:p>
    <w:p w:rsidR="0056584B" w:rsidRDefault="0056584B" w:rsidP="0056584B">
      <w:pPr>
        <w:jc w:val="center"/>
        <w:rPr>
          <w:b/>
          <w:sz w:val="28"/>
          <w:szCs w:val="28"/>
        </w:rPr>
      </w:pPr>
    </w:p>
    <w:p w:rsidR="0056584B" w:rsidRPr="004D5F8C" w:rsidRDefault="0056584B" w:rsidP="0056584B">
      <w:pPr>
        <w:jc w:val="center"/>
        <w:rPr>
          <w:b/>
          <w:sz w:val="28"/>
          <w:szCs w:val="28"/>
        </w:rPr>
      </w:pPr>
    </w:p>
    <w:p w:rsidR="0056584B" w:rsidRPr="009C1FC0" w:rsidRDefault="0056584B" w:rsidP="0056584B">
      <w:pPr>
        <w:jc w:val="center"/>
        <w:rPr>
          <w:b/>
        </w:rPr>
      </w:pPr>
      <w:r w:rsidRPr="009C1FC0">
        <w:rPr>
          <w:b/>
          <w:noProof/>
          <w:lang w:val="en-IN" w:eastAsia="en-IN"/>
        </w:rPr>
        <w:drawing>
          <wp:inline distT="0" distB="0" distL="0" distR="0">
            <wp:extent cx="1779905" cy="690880"/>
            <wp:effectExtent l="0" t="0" r="0" b="0"/>
            <wp:docPr id="5" name="Picture 1" descr="C:\Documents and Settings\home\My Document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ome\My Documents\logo.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779905" cy="690880"/>
                    </a:xfrm>
                    <a:prstGeom prst="rect">
                      <a:avLst/>
                    </a:prstGeom>
                    <a:noFill/>
                    <a:ln>
                      <a:noFill/>
                    </a:ln>
                  </pic:spPr>
                </pic:pic>
              </a:graphicData>
            </a:graphic>
          </wp:inline>
        </w:drawing>
      </w:r>
    </w:p>
    <w:p w:rsidR="0056584B" w:rsidRPr="009C1FC0" w:rsidRDefault="0056584B" w:rsidP="0056584B">
      <w:pPr>
        <w:rPr>
          <w:b/>
        </w:rPr>
      </w:pPr>
    </w:p>
    <w:p w:rsidR="0056584B" w:rsidRPr="009C1FC0" w:rsidRDefault="0056584B" w:rsidP="0056584B">
      <w:pPr>
        <w:jc w:val="center"/>
        <w:rPr>
          <w:b/>
        </w:rPr>
      </w:pPr>
    </w:p>
    <w:p w:rsidR="0056584B" w:rsidRPr="009C1FC0" w:rsidRDefault="0056584B" w:rsidP="0056584B">
      <w:pPr>
        <w:jc w:val="center"/>
        <w:rPr>
          <w:b/>
          <w:sz w:val="32"/>
          <w:szCs w:val="32"/>
        </w:rPr>
      </w:pPr>
      <w:r w:rsidRPr="009C1FC0">
        <w:rPr>
          <w:b/>
          <w:sz w:val="32"/>
          <w:szCs w:val="32"/>
        </w:rPr>
        <w:t>CERTIFICATE</w:t>
      </w:r>
    </w:p>
    <w:p w:rsidR="0056584B" w:rsidRPr="009C1FC0" w:rsidRDefault="0056584B" w:rsidP="0056584B">
      <w:pPr>
        <w:rPr>
          <w:b/>
          <w:sz w:val="32"/>
          <w:szCs w:val="32"/>
        </w:rPr>
      </w:pPr>
    </w:p>
    <w:p w:rsidR="0056584B" w:rsidRPr="009C1FC0" w:rsidRDefault="0056584B" w:rsidP="0056584B"/>
    <w:p w:rsidR="0056584B" w:rsidRPr="009C1FC0" w:rsidRDefault="0056584B" w:rsidP="0056584B"/>
    <w:p w:rsidR="0056584B" w:rsidRPr="009C1FC0" w:rsidRDefault="0056584B" w:rsidP="0056584B">
      <w:pPr>
        <w:jc w:val="both"/>
      </w:pPr>
      <w:r w:rsidRPr="009C1FC0">
        <w:t>This is to certify that the project report on “</w:t>
      </w:r>
      <w:r>
        <w:rPr>
          <w:b/>
          <w:bCs/>
        </w:rPr>
        <w:t>Extended Steganography</w:t>
      </w:r>
      <w:r w:rsidRPr="009C1FC0">
        <w:rPr>
          <w:b/>
        </w:rPr>
        <w:t>”</w:t>
      </w:r>
      <w:r w:rsidRPr="009C1FC0">
        <w:t xml:space="preserve"> is a bonafide work carried out by </w:t>
      </w:r>
      <w:r w:rsidRPr="009C1FC0">
        <w:rPr>
          <w:b/>
          <w:iCs/>
          <w:lang w:val="en-IN"/>
        </w:rPr>
        <w:t xml:space="preserve">Mr. S.Vivek Roshan (11311A12A8), Mr. </w:t>
      </w:r>
      <w:r w:rsidRPr="009C1FC0">
        <w:rPr>
          <w:b/>
        </w:rPr>
        <w:t>K.</w:t>
      </w:r>
      <w:r>
        <w:rPr>
          <w:b/>
        </w:rPr>
        <w:t xml:space="preserve"> </w:t>
      </w:r>
      <w:r w:rsidRPr="009C1FC0">
        <w:rPr>
          <w:b/>
        </w:rPr>
        <w:t>S.</w:t>
      </w:r>
      <w:r>
        <w:rPr>
          <w:b/>
        </w:rPr>
        <w:t xml:space="preserve"> </w:t>
      </w:r>
      <w:r w:rsidRPr="009C1FC0">
        <w:rPr>
          <w:b/>
        </w:rPr>
        <w:t>S.</w:t>
      </w:r>
      <w:r>
        <w:rPr>
          <w:b/>
        </w:rPr>
        <w:t xml:space="preserve"> </w:t>
      </w:r>
      <w:r w:rsidRPr="009C1FC0">
        <w:rPr>
          <w:b/>
        </w:rPr>
        <w:t>Murthy</w:t>
      </w:r>
      <w:r>
        <w:rPr>
          <w:b/>
        </w:rPr>
        <w:t xml:space="preserve"> </w:t>
      </w:r>
      <w:r w:rsidRPr="009C1FC0">
        <w:rPr>
          <w:b/>
        </w:rPr>
        <w:t>(12315A1222)</w:t>
      </w:r>
      <w:r w:rsidRPr="009C1FC0">
        <w:rPr>
          <w:b/>
          <w:iCs/>
          <w:lang w:val="en-IN"/>
        </w:rPr>
        <w:t xml:space="preserve">, Mr. </w:t>
      </w:r>
      <w:r w:rsidRPr="009C1FC0">
        <w:rPr>
          <w:b/>
          <w:color w:val="000000"/>
          <w:lang w:eastAsia="en-IN"/>
        </w:rPr>
        <w:t>Y.</w:t>
      </w:r>
      <w:r>
        <w:rPr>
          <w:b/>
          <w:color w:val="000000"/>
          <w:lang w:eastAsia="en-IN"/>
        </w:rPr>
        <w:t xml:space="preserve"> </w:t>
      </w:r>
      <w:r w:rsidRPr="009C1FC0">
        <w:rPr>
          <w:b/>
          <w:color w:val="000000"/>
          <w:lang w:eastAsia="en-IN"/>
        </w:rPr>
        <w:t>Sai Krishna</w:t>
      </w:r>
      <w:r>
        <w:rPr>
          <w:b/>
          <w:color w:val="000000"/>
          <w:lang w:eastAsia="en-IN"/>
        </w:rPr>
        <w:t xml:space="preserve"> </w:t>
      </w:r>
      <w:r w:rsidRPr="009C1FC0">
        <w:rPr>
          <w:b/>
          <w:color w:val="000000"/>
          <w:lang w:eastAsia="en-IN"/>
        </w:rPr>
        <w:t>(11311A1274)</w:t>
      </w:r>
      <w:r w:rsidRPr="009C1FC0">
        <w:rPr>
          <w:b/>
        </w:rPr>
        <w:t xml:space="preserve"> </w:t>
      </w:r>
      <w:r w:rsidRPr="009C1FC0">
        <w:t xml:space="preserve">respectively in the partial fulfillment for the award of B.Tech degree in Information Technology, Sreenidhi Institute of Science and Technology, Hyderabad, affiliated to Jawaharlal Nehru Technological University, Hyderabad under our guidance and supervision. </w:t>
      </w:r>
    </w:p>
    <w:p w:rsidR="0056584B" w:rsidRPr="009C1FC0" w:rsidRDefault="0056584B" w:rsidP="0056584B">
      <w:pPr>
        <w:spacing w:line="360" w:lineRule="auto"/>
        <w:jc w:val="both"/>
      </w:pPr>
    </w:p>
    <w:p w:rsidR="0056584B" w:rsidRPr="009C1FC0" w:rsidRDefault="0056584B" w:rsidP="0056584B">
      <w:pPr>
        <w:spacing w:line="360" w:lineRule="auto"/>
        <w:jc w:val="both"/>
      </w:pPr>
      <w:r w:rsidRPr="009C1FC0">
        <w:t>The results embodied in the project work have not been submitted to any other University or Institute for the award of any degree or diploma.</w:t>
      </w:r>
    </w:p>
    <w:p w:rsidR="0056584B" w:rsidRPr="009C1FC0" w:rsidRDefault="0056584B" w:rsidP="0056584B"/>
    <w:p w:rsidR="0056584B" w:rsidRPr="009C1FC0" w:rsidRDefault="0056584B" w:rsidP="0056584B"/>
    <w:p w:rsidR="0056584B" w:rsidRPr="009C1FC0" w:rsidRDefault="0056584B" w:rsidP="0056584B"/>
    <w:p w:rsidR="0056584B" w:rsidRPr="009C1FC0" w:rsidRDefault="0056584B" w:rsidP="0056584B"/>
    <w:p w:rsidR="0056584B" w:rsidRPr="009C1FC0" w:rsidRDefault="0056584B" w:rsidP="0056584B"/>
    <w:p w:rsidR="0056584B" w:rsidRPr="009C1FC0" w:rsidRDefault="0056584B" w:rsidP="0056584B"/>
    <w:p w:rsidR="0056584B" w:rsidRPr="009C1FC0" w:rsidRDefault="0056584B" w:rsidP="0056584B"/>
    <w:p w:rsidR="0056584B" w:rsidRPr="009C1FC0" w:rsidRDefault="0056584B" w:rsidP="0056584B"/>
    <w:p w:rsidR="0056584B" w:rsidRPr="009C1FC0" w:rsidRDefault="0056584B" w:rsidP="0056584B">
      <w:pPr>
        <w:rPr>
          <w:b/>
          <w:sz w:val="28"/>
          <w:szCs w:val="28"/>
        </w:rPr>
      </w:pPr>
      <w:r w:rsidRPr="009C1FC0">
        <w:rPr>
          <w:b/>
          <w:sz w:val="28"/>
          <w:szCs w:val="28"/>
        </w:rPr>
        <w:t>Internal Guide</w:t>
      </w:r>
      <w:r w:rsidRPr="009C1FC0">
        <w:rPr>
          <w:b/>
          <w:sz w:val="28"/>
          <w:szCs w:val="28"/>
        </w:rPr>
        <w:tab/>
      </w:r>
      <w:r>
        <w:rPr>
          <w:b/>
          <w:sz w:val="28"/>
          <w:szCs w:val="28"/>
        </w:rPr>
        <w:t xml:space="preserve">         </w:t>
      </w:r>
      <w:r w:rsidRPr="009C1FC0">
        <w:rPr>
          <w:b/>
        </w:rPr>
        <w:tab/>
      </w:r>
      <w:r w:rsidRPr="009C1FC0">
        <w:rPr>
          <w:b/>
        </w:rPr>
        <w:tab/>
        <w:t xml:space="preserve">       </w:t>
      </w:r>
      <w:r>
        <w:rPr>
          <w:b/>
        </w:rPr>
        <w:t xml:space="preserve">                                   </w:t>
      </w:r>
      <w:r>
        <w:rPr>
          <w:b/>
          <w:sz w:val="28"/>
          <w:szCs w:val="28"/>
        </w:rPr>
        <w:t xml:space="preserve">Head of </w:t>
      </w:r>
      <w:r w:rsidRPr="009C1FC0">
        <w:rPr>
          <w:b/>
          <w:sz w:val="28"/>
          <w:szCs w:val="28"/>
        </w:rPr>
        <w:t>the</w:t>
      </w:r>
      <w:r>
        <w:rPr>
          <w:b/>
          <w:sz w:val="28"/>
          <w:szCs w:val="28"/>
        </w:rPr>
        <w:t xml:space="preserve"> </w:t>
      </w:r>
      <w:r w:rsidRPr="009C1FC0">
        <w:rPr>
          <w:b/>
          <w:sz w:val="28"/>
          <w:szCs w:val="28"/>
        </w:rPr>
        <w:t>Department</w:t>
      </w:r>
    </w:p>
    <w:p w:rsidR="0056584B" w:rsidRDefault="0056584B" w:rsidP="0056584B">
      <w:r w:rsidRPr="00713A85">
        <w:rPr>
          <w:b/>
        </w:rPr>
        <w:t>Mr.</w:t>
      </w:r>
      <w:r>
        <w:rPr>
          <w:b/>
        </w:rPr>
        <w:t xml:space="preserve"> </w:t>
      </w:r>
      <w:r>
        <w:rPr>
          <w:b/>
          <w:iCs/>
        </w:rPr>
        <w:t>M. Naga Raju</w:t>
      </w:r>
      <w:r w:rsidRPr="009C1FC0">
        <w:rPr>
          <w:b/>
        </w:rPr>
        <w:tab/>
      </w:r>
      <w:r w:rsidRPr="009C1FC0">
        <w:rPr>
          <w:b/>
          <w:sz w:val="28"/>
          <w:szCs w:val="28"/>
        </w:rPr>
        <w:tab/>
      </w:r>
      <w:r w:rsidRPr="009C1FC0">
        <w:rPr>
          <w:b/>
          <w:sz w:val="28"/>
          <w:szCs w:val="28"/>
        </w:rPr>
        <w:tab/>
      </w:r>
      <w:r w:rsidRPr="009C1FC0">
        <w:rPr>
          <w:b/>
          <w:sz w:val="28"/>
          <w:szCs w:val="28"/>
        </w:rPr>
        <w:tab/>
      </w:r>
      <w:r>
        <w:tab/>
        <w:t xml:space="preserve">                    </w:t>
      </w:r>
      <w:r>
        <w:rPr>
          <w:b/>
        </w:rPr>
        <w:t>Prof</w:t>
      </w:r>
      <w:r w:rsidRPr="009B3276">
        <w:rPr>
          <w:b/>
        </w:rPr>
        <w:t>. V.</w:t>
      </w:r>
      <w:r>
        <w:rPr>
          <w:b/>
        </w:rPr>
        <w:t>S.S.S.</w:t>
      </w:r>
      <w:r w:rsidRPr="009B3276">
        <w:rPr>
          <w:b/>
        </w:rPr>
        <w:t xml:space="preserve"> B</w:t>
      </w:r>
      <w:r>
        <w:rPr>
          <w:b/>
        </w:rPr>
        <w:t>alaram</w:t>
      </w:r>
    </w:p>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Default="0056584B" w:rsidP="0056584B"/>
    <w:p w:rsidR="0056584B" w:rsidRPr="009C1FC0" w:rsidRDefault="0056584B" w:rsidP="0056584B">
      <w:r w:rsidRPr="009C1FC0">
        <w:t xml:space="preserve">                              </w:t>
      </w:r>
      <w:r>
        <w:t xml:space="preserve">                   </w:t>
      </w:r>
      <w:r w:rsidRPr="009C1FC0">
        <w:t xml:space="preserve"> </w:t>
      </w:r>
      <w:r w:rsidRPr="009C1FC0">
        <w:rPr>
          <w:b/>
          <w:sz w:val="28"/>
          <w:szCs w:val="28"/>
        </w:rPr>
        <w:t>Acknowledgements</w:t>
      </w:r>
    </w:p>
    <w:p w:rsidR="0056584B" w:rsidRPr="009C1FC0" w:rsidRDefault="0056584B" w:rsidP="0056584B">
      <w:pPr>
        <w:spacing w:line="360" w:lineRule="auto"/>
        <w:jc w:val="both"/>
      </w:pPr>
    </w:p>
    <w:p w:rsidR="0056584B" w:rsidRPr="009C1FC0" w:rsidRDefault="0056584B" w:rsidP="0056584B">
      <w:pPr>
        <w:spacing w:line="360" w:lineRule="auto"/>
        <w:jc w:val="both"/>
      </w:pPr>
    </w:p>
    <w:p w:rsidR="0056584B" w:rsidRPr="009C1FC0" w:rsidRDefault="0056584B" w:rsidP="0056584B">
      <w:pPr>
        <w:spacing w:line="360" w:lineRule="auto"/>
        <w:jc w:val="both"/>
      </w:pPr>
      <w:r>
        <w:t xml:space="preserve">We would like to express our immense </w:t>
      </w:r>
      <w:r w:rsidRPr="009C1FC0">
        <w:t>grat</w:t>
      </w:r>
      <w:r>
        <w:t>itude and thanks to</w:t>
      </w:r>
      <w:r w:rsidRPr="009C1FC0">
        <w:t xml:space="preserve"> </w:t>
      </w:r>
      <w:r>
        <w:rPr>
          <w:b/>
        </w:rPr>
        <w:t>Dr. V.S.S.</w:t>
      </w:r>
      <w:r w:rsidRPr="009C1FC0">
        <w:rPr>
          <w:b/>
        </w:rPr>
        <w:t>S. Balaram</w:t>
      </w:r>
      <w:r>
        <w:t xml:space="preserve">, Professor </w:t>
      </w:r>
      <w:r w:rsidRPr="009C1FC0">
        <w:t>in Information Technology for his guidance, valuable suggestions and encou</w:t>
      </w:r>
      <w:r>
        <w:t>ragement in completing the Mini</w:t>
      </w:r>
      <w:r w:rsidRPr="009C1FC0">
        <w:t>-Project work within the stipulated time.</w:t>
      </w:r>
    </w:p>
    <w:p w:rsidR="0056584B" w:rsidRPr="009C1FC0" w:rsidRDefault="0056584B" w:rsidP="0056584B">
      <w:pPr>
        <w:spacing w:line="360" w:lineRule="auto"/>
        <w:jc w:val="both"/>
      </w:pPr>
    </w:p>
    <w:p w:rsidR="0056584B" w:rsidRPr="009C1FC0" w:rsidRDefault="0056584B" w:rsidP="0056584B">
      <w:pPr>
        <w:spacing w:line="360" w:lineRule="auto"/>
        <w:jc w:val="both"/>
      </w:pPr>
      <w:r w:rsidRPr="009C1FC0">
        <w:t>We would like to</w:t>
      </w:r>
      <w:r>
        <w:t xml:space="preserve"> express our </w:t>
      </w:r>
      <w:r w:rsidRPr="009C1FC0">
        <w:t xml:space="preserve">sincere thanks to </w:t>
      </w:r>
      <w:proofErr w:type="spellStart"/>
      <w:r>
        <w:rPr>
          <w:b/>
        </w:rPr>
        <w:t>Dr.</w:t>
      </w:r>
      <w:r w:rsidRPr="009C1FC0">
        <w:rPr>
          <w:b/>
        </w:rPr>
        <w:t>P</w:t>
      </w:r>
      <w:proofErr w:type="spellEnd"/>
      <w:r w:rsidRPr="009C1FC0">
        <w:rPr>
          <w:b/>
        </w:rPr>
        <w:t xml:space="preserve">. </w:t>
      </w:r>
      <w:proofErr w:type="spellStart"/>
      <w:r w:rsidRPr="009C1FC0">
        <w:rPr>
          <w:b/>
        </w:rPr>
        <w:t>Narasimha</w:t>
      </w:r>
      <w:proofErr w:type="spellEnd"/>
      <w:r w:rsidRPr="009C1FC0">
        <w:rPr>
          <w:b/>
        </w:rPr>
        <w:t xml:space="preserve"> Reddy</w:t>
      </w:r>
      <w:r w:rsidRPr="009C1FC0">
        <w:t xml:space="preserve">, Executive Director, </w:t>
      </w:r>
      <w:proofErr w:type="spellStart"/>
      <w:r>
        <w:rPr>
          <w:b/>
        </w:rPr>
        <w:t>Dr.K</w:t>
      </w:r>
      <w:proofErr w:type="spellEnd"/>
      <w:r w:rsidRPr="009C1FC0">
        <w:rPr>
          <w:b/>
        </w:rPr>
        <w:t xml:space="preserve">. </w:t>
      </w:r>
      <w:r>
        <w:rPr>
          <w:b/>
        </w:rPr>
        <w:t>Sumanth</w:t>
      </w:r>
      <w:r w:rsidRPr="009C1FC0">
        <w:t xml:space="preserve">, Principal, </w:t>
      </w:r>
      <w:proofErr w:type="spellStart"/>
      <w:r>
        <w:rPr>
          <w:b/>
        </w:rPr>
        <w:t>Dr.</w:t>
      </w:r>
      <w:r w:rsidRPr="009C1FC0">
        <w:rPr>
          <w:b/>
        </w:rPr>
        <w:t>V</w:t>
      </w:r>
      <w:proofErr w:type="spellEnd"/>
      <w:r w:rsidRPr="009C1FC0">
        <w:rPr>
          <w:b/>
        </w:rPr>
        <w:t xml:space="preserve">. </w:t>
      </w:r>
      <w:proofErr w:type="spellStart"/>
      <w:r w:rsidRPr="009C1FC0">
        <w:rPr>
          <w:b/>
        </w:rPr>
        <w:t>Umakanta</w:t>
      </w:r>
      <w:proofErr w:type="spellEnd"/>
      <w:r w:rsidRPr="009C1FC0">
        <w:rPr>
          <w:b/>
        </w:rPr>
        <w:t xml:space="preserve"> </w:t>
      </w:r>
      <w:proofErr w:type="spellStart"/>
      <w:r w:rsidRPr="009C1FC0">
        <w:rPr>
          <w:b/>
        </w:rPr>
        <w:t>Sastry</w:t>
      </w:r>
      <w:proofErr w:type="spellEnd"/>
      <w:r w:rsidRPr="009C1FC0">
        <w:t xml:space="preserve">, Director, School of Computer Science and Informatics, </w:t>
      </w:r>
      <w:r>
        <w:rPr>
          <w:b/>
        </w:rPr>
        <w:t>Dr. V.S.S.</w:t>
      </w:r>
      <w:r w:rsidRPr="009C1FC0">
        <w:rPr>
          <w:b/>
        </w:rPr>
        <w:t>S. Balaram</w:t>
      </w:r>
      <w:r w:rsidRPr="009C1FC0">
        <w:t xml:space="preserve">, Professor &amp; Head of the Department of Information Technology, </w:t>
      </w:r>
      <w:r w:rsidRPr="009C1FC0">
        <w:rPr>
          <w:b/>
        </w:rPr>
        <w:t xml:space="preserve">Mr. K. </w:t>
      </w:r>
      <w:proofErr w:type="spellStart"/>
      <w:r w:rsidRPr="009C1FC0">
        <w:rPr>
          <w:b/>
        </w:rPr>
        <w:t>Kranthi</w:t>
      </w:r>
      <w:proofErr w:type="spellEnd"/>
      <w:r w:rsidRPr="009C1FC0">
        <w:rPr>
          <w:b/>
        </w:rPr>
        <w:t xml:space="preserve"> Kumar</w:t>
      </w:r>
      <w:r>
        <w:t>, Associate Professor &amp; Mini</w:t>
      </w:r>
      <w:r w:rsidRPr="009C1FC0">
        <w:t xml:space="preserve">-Project Work Coordinator of the Department of Information Technology, </w:t>
      </w:r>
      <w:r w:rsidRPr="009C1FC0">
        <w:rPr>
          <w:b/>
        </w:rPr>
        <w:t>Sreenidhi Institute of Science and Technology (An Autonomous Institution), Hyderabad</w:t>
      </w:r>
      <w:r w:rsidRPr="009C1FC0">
        <w:t xml:space="preserve"> f</w:t>
      </w:r>
      <w:r>
        <w:t>or permitting us to do our Mini</w:t>
      </w:r>
      <w:r w:rsidRPr="009C1FC0">
        <w:t>-Project work.</w:t>
      </w:r>
    </w:p>
    <w:p w:rsidR="0056584B" w:rsidRPr="009C1FC0" w:rsidRDefault="0056584B" w:rsidP="0056584B">
      <w:pPr>
        <w:spacing w:line="360" w:lineRule="auto"/>
        <w:jc w:val="both"/>
      </w:pPr>
    </w:p>
    <w:p w:rsidR="0056584B" w:rsidRPr="009C1FC0" w:rsidRDefault="0056584B" w:rsidP="0056584B">
      <w:pPr>
        <w:spacing w:line="360" w:lineRule="auto"/>
        <w:jc w:val="both"/>
      </w:pPr>
      <w:r w:rsidRPr="009C1FC0">
        <w:t>Finally, we would also like to thank the people who have directly or indirectly helped us and parents and friends for their coo</w:t>
      </w:r>
      <w:r>
        <w:t>peration in completing the Mini</w:t>
      </w:r>
      <w:r w:rsidRPr="009C1FC0">
        <w:t>-Project work.</w:t>
      </w:r>
    </w:p>
    <w:p w:rsidR="0056584B" w:rsidRPr="009C1FC0" w:rsidRDefault="0056584B" w:rsidP="0056584B">
      <w:pPr>
        <w:ind w:right="-720"/>
        <w:rPr>
          <w:b/>
          <w:i/>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9C1FC0" w:rsidRDefault="0056584B" w:rsidP="0056584B">
      <w:pPr>
        <w:rPr>
          <w:b/>
          <w:iCs/>
          <w:lang w:val="en-IN"/>
        </w:rPr>
      </w:pPr>
    </w:p>
    <w:p w:rsidR="0056584B" w:rsidRPr="004C423E" w:rsidRDefault="0056584B" w:rsidP="0056584B">
      <w:pPr>
        <w:rPr>
          <w:bCs/>
          <w:iCs/>
          <w:u w:val="single"/>
        </w:rPr>
      </w:pPr>
      <w:r w:rsidRPr="004C423E">
        <w:rPr>
          <w:b/>
          <w:color w:val="000000"/>
          <w:lang w:eastAsia="en-IN"/>
        </w:rPr>
        <w:t>Mr. Y. Sai Krishna (11311A1274)</w:t>
      </w:r>
    </w:p>
    <w:p w:rsidR="0056584B" w:rsidRPr="004C423E" w:rsidRDefault="0056584B" w:rsidP="0056584B">
      <w:pPr>
        <w:pStyle w:val="NoSpacing"/>
        <w:rPr>
          <w:rFonts w:ascii="Times New Roman" w:hAnsi="Times New Roman" w:cs="Times New Roman"/>
          <w:b/>
          <w:sz w:val="24"/>
          <w:szCs w:val="24"/>
        </w:rPr>
      </w:pPr>
      <w:r w:rsidRPr="004C423E">
        <w:rPr>
          <w:rFonts w:ascii="Times New Roman" w:hAnsi="Times New Roman" w:cs="Times New Roman"/>
          <w:b/>
          <w:sz w:val="24"/>
          <w:szCs w:val="24"/>
        </w:rPr>
        <w:t>Mr. S.Vivek Roshan (11311A12A8)</w:t>
      </w:r>
    </w:p>
    <w:p w:rsidR="0056584B" w:rsidRPr="004C423E" w:rsidRDefault="0056584B" w:rsidP="0056584B">
      <w:pPr>
        <w:pStyle w:val="NoSpacing"/>
        <w:rPr>
          <w:rFonts w:ascii="Times New Roman" w:hAnsi="Times New Roman" w:cs="Times New Roman"/>
          <w:b/>
          <w:sz w:val="24"/>
          <w:szCs w:val="24"/>
        </w:rPr>
      </w:pPr>
      <w:r w:rsidRPr="004C423E">
        <w:rPr>
          <w:rFonts w:ascii="Times New Roman" w:hAnsi="Times New Roman" w:cs="Times New Roman"/>
          <w:b/>
          <w:sz w:val="24"/>
          <w:szCs w:val="24"/>
        </w:rPr>
        <w:t>Mr. K. S. S. Murthy (12315A1222)</w:t>
      </w:r>
      <w:r w:rsidRPr="004C423E">
        <w:rPr>
          <w:rFonts w:ascii="Times New Roman" w:hAnsi="Times New Roman" w:cs="Times New Roman"/>
          <w:b/>
          <w:sz w:val="24"/>
          <w:szCs w:val="24"/>
        </w:rPr>
        <w:tab/>
      </w:r>
      <w:r w:rsidRPr="004C423E">
        <w:rPr>
          <w:rFonts w:ascii="Times New Roman" w:hAnsi="Times New Roman" w:cs="Times New Roman"/>
          <w:b/>
          <w:sz w:val="24"/>
          <w:szCs w:val="24"/>
        </w:rPr>
        <w:tab/>
      </w:r>
      <w:r w:rsidRPr="004C423E">
        <w:rPr>
          <w:rFonts w:ascii="Times New Roman" w:hAnsi="Times New Roman" w:cs="Times New Roman"/>
          <w:b/>
          <w:sz w:val="24"/>
          <w:szCs w:val="24"/>
        </w:rPr>
        <w:tab/>
      </w:r>
    </w:p>
    <w:p w:rsidR="0056584B" w:rsidRPr="004C423E" w:rsidRDefault="0056584B" w:rsidP="0056584B">
      <w:pPr>
        <w:jc w:val="both"/>
      </w:pPr>
    </w:p>
    <w:p w:rsidR="0056584B" w:rsidRPr="009C1FC0" w:rsidRDefault="0056584B" w:rsidP="0056584B">
      <w:pPr>
        <w:jc w:val="center"/>
        <w:rPr>
          <w:b/>
          <w:sz w:val="40"/>
          <w:szCs w:val="40"/>
        </w:rPr>
      </w:pPr>
    </w:p>
    <w:p w:rsidR="0056584B" w:rsidRPr="009C1FC0" w:rsidRDefault="0056584B" w:rsidP="0056584B">
      <w:pPr>
        <w:rPr>
          <w:b/>
          <w:sz w:val="40"/>
          <w:szCs w:val="40"/>
        </w:rPr>
      </w:pPr>
    </w:p>
    <w:p w:rsidR="0056584B" w:rsidRPr="009C1FC0" w:rsidRDefault="0056584B" w:rsidP="0056584B">
      <w:pPr>
        <w:rPr>
          <w:b/>
          <w:sz w:val="40"/>
          <w:szCs w:val="40"/>
        </w:rPr>
      </w:pPr>
    </w:p>
    <w:p w:rsidR="0056584B" w:rsidRDefault="0056584B" w:rsidP="0056584B"/>
    <w:p w:rsidR="0056584B" w:rsidRDefault="0056584B" w:rsidP="0056584B"/>
    <w:p w:rsidR="0056584B" w:rsidRDefault="0056584B" w:rsidP="0056584B"/>
    <w:p w:rsidR="0056584B" w:rsidRPr="00604695" w:rsidRDefault="0056584B" w:rsidP="0056584B">
      <w:pPr>
        <w:ind w:left="2880" w:firstLine="720"/>
        <w:rPr>
          <w:b/>
          <w:sz w:val="36"/>
          <w:szCs w:val="36"/>
        </w:rPr>
      </w:pPr>
      <w:r w:rsidRPr="00604695">
        <w:rPr>
          <w:b/>
          <w:sz w:val="36"/>
          <w:szCs w:val="36"/>
        </w:rPr>
        <w:t>Contents</w:t>
      </w:r>
    </w:p>
    <w:p w:rsidR="0056584B" w:rsidRPr="00DD33B8" w:rsidRDefault="0056584B" w:rsidP="0056584B">
      <w:pPr>
        <w:jc w:val="both"/>
        <w:rPr>
          <w:b/>
          <w:sz w:val="28"/>
          <w:szCs w:val="28"/>
        </w:rPr>
      </w:pPr>
    </w:p>
    <w:tbl>
      <w:tblPr>
        <w:tblStyle w:val="TableGrid"/>
        <w:tblW w:w="0" w:type="auto"/>
        <w:tblInd w:w="1008" w:type="dxa"/>
        <w:tblLook w:val="04A0"/>
      </w:tblPr>
      <w:tblGrid>
        <w:gridCol w:w="776"/>
        <w:gridCol w:w="5972"/>
        <w:gridCol w:w="900"/>
      </w:tblGrid>
      <w:tr w:rsidR="0056584B" w:rsidRPr="00DD33B8" w:rsidTr="00E11900">
        <w:tc>
          <w:tcPr>
            <w:tcW w:w="776" w:type="dxa"/>
          </w:tcPr>
          <w:p w:rsidR="0056584B" w:rsidRPr="00DD33B8" w:rsidRDefault="0056584B" w:rsidP="00E11900">
            <w:pPr>
              <w:jc w:val="both"/>
              <w:rPr>
                <w:b/>
                <w:sz w:val="28"/>
                <w:szCs w:val="28"/>
              </w:rPr>
            </w:pPr>
            <w:r>
              <w:rPr>
                <w:b/>
                <w:sz w:val="28"/>
                <w:szCs w:val="28"/>
              </w:rPr>
              <w:t>Sl.</w:t>
            </w:r>
          </w:p>
          <w:p w:rsidR="0056584B" w:rsidRPr="00DD33B8" w:rsidRDefault="0056584B" w:rsidP="00E11900">
            <w:pPr>
              <w:jc w:val="both"/>
              <w:rPr>
                <w:b/>
                <w:sz w:val="28"/>
                <w:szCs w:val="28"/>
              </w:rPr>
            </w:pPr>
            <w:r w:rsidRPr="00DD33B8">
              <w:rPr>
                <w:b/>
                <w:sz w:val="28"/>
                <w:szCs w:val="28"/>
              </w:rPr>
              <w:t>No</w:t>
            </w:r>
            <w:r>
              <w:rPr>
                <w:b/>
                <w:sz w:val="28"/>
                <w:szCs w:val="28"/>
              </w:rPr>
              <w:t>.</w:t>
            </w:r>
          </w:p>
        </w:tc>
        <w:tc>
          <w:tcPr>
            <w:tcW w:w="5972" w:type="dxa"/>
          </w:tcPr>
          <w:p w:rsidR="0056584B" w:rsidRPr="00DD33B8" w:rsidRDefault="0056584B" w:rsidP="00E11900">
            <w:pPr>
              <w:jc w:val="both"/>
              <w:rPr>
                <w:b/>
                <w:sz w:val="28"/>
                <w:szCs w:val="28"/>
              </w:rPr>
            </w:pPr>
            <w:r w:rsidRPr="00DD33B8">
              <w:rPr>
                <w:b/>
                <w:sz w:val="28"/>
                <w:szCs w:val="28"/>
              </w:rPr>
              <w:t>Details</w:t>
            </w:r>
          </w:p>
        </w:tc>
        <w:tc>
          <w:tcPr>
            <w:tcW w:w="900" w:type="dxa"/>
          </w:tcPr>
          <w:p w:rsidR="0056584B" w:rsidRPr="00DD33B8" w:rsidRDefault="0056584B" w:rsidP="00E11900">
            <w:pPr>
              <w:jc w:val="both"/>
              <w:rPr>
                <w:b/>
                <w:sz w:val="28"/>
                <w:szCs w:val="28"/>
              </w:rPr>
            </w:pPr>
            <w:r w:rsidRPr="00DD33B8">
              <w:rPr>
                <w:b/>
                <w:sz w:val="28"/>
                <w:szCs w:val="28"/>
              </w:rPr>
              <w:t>Page</w:t>
            </w:r>
          </w:p>
          <w:p w:rsidR="0056584B" w:rsidRPr="00DD33B8" w:rsidRDefault="0056584B" w:rsidP="00E11900">
            <w:pPr>
              <w:jc w:val="both"/>
              <w:rPr>
                <w:b/>
                <w:sz w:val="28"/>
                <w:szCs w:val="28"/>
              </w:rPr>
            </w:pPr>
            <w:r w:rsidRPr="00DD33B8">
              <w:rPr>
                <w:b/>
                <w:sz w:val="28"/>
                <w:szCs w:val="28"/>
              </w:rPr>
              <w:t>No.</w:t>
            </w:r>
          </w:p>
        </w:tc>
      </w:tr>
      <w:tr w:rsidR="0056584B" w:rsidRPr="00DD33B8" w:rsidTr="00E11900">
        <w:trPr>
          <w:trHeight w:val="453"/>
        </w:trPr>
        <w:tc>
          <w:tcPr>
            <w:tcW w:w="776" w:type="dxa"/>
          </w:tcPr>
          <w:p w:rsidR="0056584B" w:rsidRPr="00C1300E" w:rsidRDefault="0056584B" w:rsidP="00E11900">
            <w:pPr>
              <w:jc w:val="both"/>
              <w:rPr>
                <w:sz w:val="28"/>
                <w:szCs w:val="28"/>
              </w:rPr>
            </w:pPr>
            <w:r w:rsidRPr="00C1300E">
              <w:rPr>
                <w:sz w:val="28"/>
                <w:szCs w:val="28"/>
              </w:rPr>
              <w:t>1.</w:t>
            </w:r>
          </w:p>
        </w:tc>
        <w:tc>
          <w:tcPr>
            <w:tcW w:w="5972" w:type="dxa"/>
          </w:tcPr>
          <w:p w:rsidR="0056584B" w:rsidRPr="00C1300E" w:rsidRDefault="0056584B" w:rsidP="00E11900">
            <w:pPr>
              <w:jc w:val="both"/>
              <w:rPr>
                <w:sz w:val="28"/>
                <w:szCs w:val="28"/>
              </w:rPr>
            </w:pPr>
            <w:r w:rsidRPr="00C1300E">
              <w:rPr>
                <w:sz w:val="28"/>
                <w:szCs w:val="28"/>
              </w:rPr>
              <w:t>Abstract</w:t>
            </w:r>
          </w:p>
        </w:tc>
        <w:tc>
          <w:tcPr>
            <w:tcW w:w="900" w:type="dxa"/>
          </w:tcPr>
          <w:p w:rsidR="0056584B" w:rsidRPr="00C1300E" w:rsidRDefault="0056584B" w:rsidP="00E11900">
            <w:pPr>
              <w:jc w:val="both"/>
              <w:rPr>
                <w:sz w:val="28"/>
                <w:szCs w:val="28"/>
              </w:rPr>
            </w:pPr>
            <w:r w:rsidRPr="00C1300E">
              <w:rPr>
                <w:sz w:val="28"/>
                <w:szCs w:val="28"/>
              </w:rPr>
              <w:t>1</w:t>
            </w:r>
          </w:p>
        </w:tc>
      </w:tr>
      <w:tr w:rsidR="0056584B" w:rsidRPr="00DD33B8" w:rsidTr="00E11900">
        <w:trPr>
          <w:trHeight w:val="517"/>
        </w:trPr>
        <w:tc>
          <w:tcPr>
            <w:tcW w:w="776" w:type="dxa"/>
          </w:tcPr>
          <w:p w:rsidR="0056584B" w:rsidRPr="00C1300E" w:rsidRDefault="0056584B" w:rsidP="00E11900">
            <w:pPr>
              <w:jc w:val="both"/>
              <w:rPr>
                <w:sz w:val="28"/>
                <w:szCs w:val="28"/>
              </w:rPr>
            </w:pPr>
            <w:r w:rsidRPr="00C1300E">
              <w:rPr>
                <w:sz w:val="28"/>
                <w:szCs w:val="28"/>
              </w:rPr>
              <w:t>2.</w:t>
            </w:r>
          </w:p>
        </w:tc>
        <w:tc>
          <w:tcPr>
            <w:tcW w:w="5972" w:type="dxa"/>
          </w:tcPr>
          <w:p w:rsidR="0056584B" w:rsidRPr="00C1300E" w:rsidRDefault="0056584B" w:rsidP="00E11900">
            <w:pPr>
              <w:jc w:val="both"/>
              <w:rPr>
                <w:sz w:val="28"/>
                <w:szCs w:val="28"/>
              </w:rPr>
            </w:pPr>
            <w:r w:rsidRPr="00C1300E">
              <w:rPr>
                <w:sz w:val="28"/>
                <w:szCs w:val="28"/>
              </w:rPr>
              <w:t>Introduction</w:t>
            </w:r>
          </w:p>
        </w:tc>
        <w:tc>
          <w:tcPr>
            <w:tcW w:w="900" w:type="dxa"/>
          </w:tcPr>
          <w:p w:rsidR="0056584B" w:rsidRPr="00C1300E" w:rsidRDefault="0056584B" w:rsidP="00E11900">
            <w:pPr>
              <w:jc w:val="both"/>
              <w:rPr>
                <w:sz w:val="28"/>
                <w:szCs w:val="28"/>
              </w:rPr>
            </w:pPr>
            <w:r w:rsidRPr="00C1300E">
              <w:rPr>
                <w:sz w:val="28"/>
                <w:szCs w:val="28"/>
              </w:rPr>
              <w:t>2</w:t>
            </w:r>
          </w:p>
        </w:tc>
      </w:tr>
      <w:tr w:rsidR="0056584B" w:rsidRPr="00DD33B8" w:rsidTr="00E11900">
        <w:trPr>
          <w:trHeight w:val="567"/>
        </w:trPr>
        <w:tc>
          <w:tcPr>
            <w:tcW w:w="776" w:type="dxa"/>
          </w:tcPr>
          <w:p w:rsidR="0056584B" w:rsidRPr="00C1300E" w:rsidRDefault="0056584B" w:rsidP="00E11900">
            <w:pPr>
              <w:jc w:val="both"/>
              <w:rPr>
                <w:sz w:val="28"/>
                <w:szCs w:val="28"/>
              </w:rPr>
            </w:pPr>
            <w:r w:rsidRPr="00C1300E">
              <w:rPr>
                <w:sz w:val="28"/>
                <w:szCs w:val="28"/>
              </w:rPr>
              <w:t>3.</w:t>
            </w:r>
          </w:p>
        </w:tc>
        <w:tc>
          <w:tcPr>
            <w:tcW w:w="5972" w:type="dxa"/>
          </w:tcPr>
          <w:p w:rsidR="0056584B" w:rsidRPr="00C1300E" w:rsidRDefault="0056584B" w:rsidP="00E11900">
            <w:pPr>
              <w:jc w:val="both"/>
              <w:rPr>
                <w:sz w:val="28"/>
                <w:szCs w:val="28"/>
              </w:rPr>
            </w:pPr>
            <w:r w:rsidRPr="00C1300E">
              <w:rPr>
                <w:sz w:val="28"/>
                <w:szCs w:val="28"/>
              </w:rPr>
              <w:t>Objectives</w:t>
            </w:r>
          </w:p>
        </w:tc>
        <w:tc>
          <w:tcPr>
            <w:tcW w:w="900" w:type="dxa"/>
          </w:tcPr>
          <w:p w:rsidR="0056584B" w:rsidRPr="00C1300E" w:rsidRDefault="0056584B" w:rsidP="00E11900">
            <w:pPr>
              <w:jc w:val="both"/>
              <w:rPr>
                <w:sz w:val="28"/>
                <w:szCs w:val="28"/>
              </w:rPr>
            </w:pPr>
            <w:r w:rsidRPr="00C1300E">
              <w:rPr>
                <w:sz w:val="28"/>
                <w:szCs w:val="28"/>
              </w:rPr>
              <w:t>4</w:t>
            </w:r>
          </w:p>
        </w:tc>
      </w:tr>
      <w:tr w:rsidR="0056584B" w:rsidRPr="00DD33B8" w:rsidTr="00E11900">
        <w:trPr>
          <w:trHeight w:val="852"/>
        </w:trPr>
        <w:tc>
          <w:tcPr>
            <w:tcW w:w="776" w:type="dxa"/>
          </w:tcPr>
          <w:p w:rsidR="0056584B" w:rsidRPr="00C1300E" w:rsidRDefault="0056584B" w:rsidP="00E11900">
            <w:pPr>
              <w:spacing w:line="360" w:lineRule="auto"/>
              <w:jc w:val="both"/>
              <w:rPr>
                <w:sz w:val="28"/>
                <w:szCs w:val="28"/>
              </w:rPr>
            </w:pPr>
            <w:r w:rsidRPr="00C1300E">
              <w:rPr>
                <w:sz w:val="28"/>
                <w:szCs w:val="28"/>
              </w:rPr>
              <w:t>4.</w:t>
            </w:r>
          </w:p>
          <w:p w:rsidR="0056584B" w:rsidRPr="00C1300E" w:rsidRDefault="0056584B" w:rsidP="00E11900">
            <w:pPr>
              <w:spacing w:line="360" w:lineRule="auto"/>
              <w:jc w:val="both"/>
              <w:rPr>
                <w:sz w:val="28"/>
                <w:szCs w:val="28"/>
              </w:rPr>
            </w:pPr>
            <w:r w:rsidRPr="00C1300E">
              <w:rPr>
                <w:sz w:val="28"/>
                <w:szCs w:val="28"/>
              </w:rPr>
              <w:t>4.1.</w:t>
            </w:r>
          </w:p>
        </w:tc>
        <w:tc>
          <w:tcPr>
            <w:tcW w:w="5972" w:type="dxa"/>
            <w:tcBorders>
              <w:bottom w:val="single" w:sz="4" w:space="0" w:color="auto"/>
            </w:tcBorders>
          </w:tcPr>
          <w:p w:rsidR="0056584B" w:rsidRPr="00C1300E" w:rsidRDefault="0056584B" w:rsidP="00E11900">
            <w:pPr>
              <w:spacing w:line="360" w:lineRule="auto"/>
              <w:jc w:val="both"/>
              <w:rPr>
                <w:sz w:val="28"/>
                <w:szCs w:val="28"/>
              </w:rPr>
            </w:pPr>
            <w:r w:rsidRPr="00C1300E">
              <w:rPr>
                <w:sz w:val="28"/>
                <w:szCs w:val="28"/>
              </w:rPr>
              <w:t>Existing System</w:t>
            </w:r>
          </w:p>
          <w:p w:rsidR="0056584B" w:rsidRPr="00C1300E" w:rsidRDefault="0056584B" w:rsidP="00E11900">
            <w:pPr>
              <w:jc w:val="both"/>
              <w:rPr>
                <w:sz w:val="28"/>
                <w:szCs w:val="28"/>
              </w:rPr>
            </w:pPr>
            <w:r w:rsidRPr="00C1300E">
              <w:rPr>
                <w:sz w:val="28"/>
                <w:szCs w:val="28"/>
              </w:rPr>
              <w:t>Proposed System</w:t>
            </w:r>
          </w:p>
        </w:tc>
        <w:tc>
          <w:tcPr>
            <w:tcW w:w="900" w:type="dxa"/>
          </w:tcPr>
          <w:p w:rsidR="0056584B" w:rsidRPr="00C1300E" w:rsidRDefault="0056584B" w:rsidP="00E11900">
            <w:pPr>
              <w:spacing w:line="360" w:lineRule="auto"/>
              <w:jc w:val="both"/>
              <w:rPr>
                <w:sz w:val="28"/>
                <w:szCs w:val="28"/>
              </w:rPr>
            </w:pPr>
            <w:r w:rsidRPr="00C1300E">
              <w:rPr>
                <w:sz w:val="28"/>
                <w:szCs w:val="28"/>
              </w:rPr>
              <w:t>5</w:t>
            </w:r>
          </w:p>
          <w:p w:rsidR="0056584B" w:rsidRPr="00C1300E" w:rsidRDefault="0056584B" w:rsidP="00E11900">
            <w:pPr>
              <w:spacing w:line="360" w:lineRule="auto"/>
              <w:jc w:val="both"/>
              <w:rPr>
                <w:sz w:val="28"/>
                <w:szCs w:val="28"/>
              </w:rPr>
            </w:pPr>
            <w:r w:rsidRPr="00C1300E">
              <w:rPr>
                <w:sz w:val="28"/>
                <w:szCs w:val="28"/>
              </w:rPr>
              <w:t>5</w:t>
            </w:r>
          </w:p>
        </w:tc>
      </w:tr>
      <w:tr w:rsidR="0056584B" w:rsidRPr="00DD33B8" w:rsidTr="00E11900">
        <w:tc>
          <w:tcPr>
            <w:tcW w:w="776" w:type="dxa"/>
          </w:tcPr>
          <w:p w:rsidR="0056584B" w:rsidRPr="00C1300E" w:rsidRDefault="0056584B" w:rsidP="00E11900">
            <w:pPr>
              <w:spacing w:line="360" w:lineRule="auto"/>
              <w:jc w:val="both"/>
              <w:rPr>
                <w:sz w:val="28"/>
                <w:szCs w:val="28"/>
              </w:rPr>
            </w:pPr>
            <w:r w:rsidRPr="00C1300E">
              <w:rPr>
                <w:sz w:val="28"/>
                <w:szCs w:val="28"/>
              </w:rPr>
              <w:t>5.</w:t>
            </w:r>
          </w:p>
          <w:p w:rsidR="0056584B" w:rsidRPr="00C1300E" w:rsidRDefault="0056584B" w:rsidP="00E11900">
            <w:pPr>
              <w:spacing w:line="360" w:lineRule="auto"/>
              <w:jc w:val="both"/>
              <w:rPr>
                <w:sz w:val="28"/>
                <w:szCs w:val="28"/>
              </w:rPr>
            </w:pPr>
            <w:r w:rsidRPr="00C1300E">
              <w:rPr>
                <w:sz w:val="28"/>
                <w:szCs w:val="28"/>
              </w:rPr>
              <w:t>5.1.</w:t>
            </w:r>
          </w:p>
          <w:p w:rsidR="0056584B" w:rsidRPr="00C1300E" w:rsidRDefault="0056584B" w:rsidP="00E11900">
            <w:pPr>
              <w:spacing w:line="360" w:lineRule="auto"/>
              <w:jc w:val="both"/>
              <w:rPr>
                <w:sz w:val="28"/>
                <w:szCs w:val="28"/>
              </w:rPr>
            </w:pPr>
            <w:r w:rsidRPr="00C1300E">
              <w:rPr>
                <w:sz w:val="28"/>
                <w:szCs w:val="28"/>
              </w:rPr>
              <w:t>5.2.</w:t>
            </w:r>
          </w:p>
        </w:tc>
        <w:tc>
          <w:tcPr>
            <w:tcW w:w="5972" w:type="dxa"/>
          </w:tcPr>
          <w:p w:rsidR="0056584B" w:rsidRPr="00C1300E" w:rsidRDefault="0056584B" w:rsidP="00E11900">
            <w:pPr>
              <w:spacing w:line="360" w:lineRule="auto"/>
              <w:jc w:val="both"/>
              <w:rPr>
                <w:sz w:val="28"/>
                <w:szCs w:val="28"/>
              </w:rPr>
            </w:pPr>
            <w:r w:rsidRPr="00C1300E">
              <w:rPr>
                <w:sz w:val="28"/>
                <w:szCs w:val="28"/>
              </w:rPr>
              <w:t>System Requirements</w:t>
            </w:r>
          </w:p>
          <w:p w:rsidR="0056584B" w:rsidRPr="00C1300E" w:rsidRDefault="0056584B" w:rsidP="00E11900">
            <w:pPr>
              <w:spacing w:line="360" w:lineRule="auto"/>
              <w:jc w:val="both"/>
              <w:rPr>
                <w:sz w:val="28"/>
                <w:szCs w:val="28"/>
              </w:rPr>
            </w:pPr>
            <w:r w:rsidRPr="00C1300E">
              <w:rPr>
                <w:sz w:val="28"/>
                <w:szCs w:val="28"/>
              </w:rPr>
              <w:t>Software Requirements</w:t>
            </w:r>
          </w:p>
          <w:p w:rsidR="0056584B" w:rsidRPr="00C1300E" w:rsidRDefault="0056584B" w:rsidP="00E11900">
            <w:pPr>
              <w:jc w:val="both"/>
              <w:rPr>
                <w:sz w:val="28"/>
                <w:szCs w:val="28"/>
              </w:rPr>
            </w:pPr>
            <w:r w:rsidRPr="00C1300E">
              <w:rPr>
                <w:sz w:val="28"/>
                <w:szCs w:val="28"/>
              </w:rPr>
              <w:t>Hardware Requirements</w:t>
            </w:r>
          </w:p>
        </w:tc>
        <w:tc>
          <w:tcPr>
            <w:tcW w:w="900" w:type="dxa"/>
          </w:tcPr>
          <w:p w:rsidR="0056584B" w:rsidRPr="00C1300E" w:rsidRDefault="0056584B" w:rsidP="00E11900">
            <w:pPr>
              <w:spacing w:line="360" w:lineRule="auto"/>
              <w:jc w:val="both"/>
              <w:rPr>
                <w:sz w:val="28"/>
                <w:szCs w:val="28"/>
              </w:rPr>
            </w:pPr>
            <w:r w:rsidRPr="00C1300E">
              <w:rPr>
                <w:sz w:val="28"/>
                <w:szCs w:val="28"/>
              </w:rPr>
              <w:t>6</w:t>
            </w:r>
          </w:p>
          <w:p w:rsidR="0056584B" w:rsidRPr="00C1300E" w:rsidRDefault="0056584B" w:rsidP="00E11900">
            <w:pPr>
              <w:spacing w:line="360" w:lineRule="auto"/>
              <w:jc w:val="both"/>
              <w:rPr>
                <w:sz w:val="28"/>
                <w:szCs w:val="28"/>
              </w:rPr>
            </w:pPr>
            <w:r w:rsidRPr="00C1300E">
              <w:rPr>
                <w:sz w:val="28"/>
                <w:szCs w:val="28"/>
              </w:rPr>
              <w:t>6</w:t>
            </w:r>
          </w:p>
          <w:p w:rsidR="0056584B" w:rsidRPr="00C1300E" w:rsidRDefault="0056584B" w:rsidP="00E11900">
            <w:pPr>
              <w:spacing w:line="360" w:lineRule="auto"/>
              <w:jc w:val="both"/>
              <w:rPr>
                <w:sz w:val="28"/>
                <w:szCs w:val="28"/>
              </w:rPr>
            </w:pPr>
            <w:r w:rsidRPr="00C1300E">
              <w:rPr>
                <w:sz w:val="28"/>
                <w:szCs w:val="28"/>
              </w:rPr>
              <w:t>6</w:t>
            </w:r>
          </w:p>
        </w:tc>
      </w:tr>
      <w:tr w:rsidR="0056584B" w:rsidRPr="00DD33B8" w:rsidTr="00E11900">
        <w:tc>
          <w:tcPr>
            <w:tcW w:w="776" w:type="dxa"/>
          </w:tcPr>
          <w:p w:rsidR="0056584B" w:rsidRPr="00C1300E" w:rsidRDefault="0056584B" w:rsidP="00E11900">
            <w:pPr>
              <w:spacing w:line="360" w:lineRule="auto"/>
              <w:jc w:val="both"/>
              <w:rPr>
                <w:sz w:val="28"/>
                <w:szCs w:val="28"/>
              </w:rPr>
            </w:pPr>
            <w:r w:rsidRPr="00C1300E">
              <w:rPr>
                <w:sz w:val="28"/>
                <w:szCs w:val="28"/>
              </w:rPr>
              <w:t>6.</w:t>
            </w:r>
          </w:p>
          <w:p w:rsidR="0056584B" w:rsidRPr="00C1300E" w:rsidRDefault="0056584B" w:rsidP="00E11900">
            <w:pPr>
              <w:spacing w:line="360" w:lineRule="auto"/>
              <w:jc w:val="both"/>
              <w:rPr>
                <w:sz w:val="28"/>
                <w:szCs w:val="28"/>
              </w:rPr>
            </w:pPr>
            <w:r w:rsidRPr="00C1300E">
              <w:rPr>
                <w:sz w:val="28"/>
                <w:szCs w:val="28"/>
              </w:rPr>
              <w:t>6.1.</w:t>
            </w:r>
          </w:p>
          <w:p w:rsidR="0056584B" w:rsidRPr="00C1300E" w:rsidRDefault="0056584B" w:rsidP="00E11900">
            <w:pPr>
              <w:spacing w:line="360" w:lineRule="auto"/>
              <w:jc w:val="both"/>
              <w:rPr>
                <w:sz w:val="28"/>
                <w:szCs w:val="28"/>
              </w:rPr>
            </w:pPr>
            <w:r w:rsidRPr="00C1300E">
              <w:rPr>
                <w:sz w:val="28"/>
                <w:szCs w:val="28"/>
              </w:rPr>
              <w:t>6.2.</w:t>
            </w:r>
          </w:p>
        </w:tc>
        <w:tc>
          <w:tcPr>
            <w:tcW w:w="5972" w:type="dxa"/>
            <w:tcBorders>
              <w:bottom w:val="single" w:sz="4" w:space="0" w:color="auto"/>
            </w:tcBorders>
          </w:tcPr>
          <w:p w:rsidR="0056584B" w:rsidRPr="00C1300E" w:rsidRDefault="0056584B" w:rsidP="00E11900">
            <w:pPr>
              <w:spacing w:line="360" w:lineRule="auto"/>
              <w:jc w:val="both"/>
              <w:rPr>
                <w:rStyle w:val="FontStyle99"/>
                <w:sz w:val="28"/>
                <w:szCs w:val="28"/>
              </w:rPr>
            </w:pPr>
            <w:r w:rsidRPr="00C1300E">
              <w:rPr>
                <w:rStyle w:val="FontStyle99"/>
                <w:sz w:val="28"/>
                <w:szCs w:val="28"/>
              </w:rPr>
              <w:t>Technique Used</w:t>
            </w:r>
          </w:p>
          <w:p w:rsidR="0056584B" w:rsidRPr="00C1300E" w:rsidRDefault="0056584B" w:rsidP="00E11900">
            <w:pPr>
              <w:spacing w:line="360" w:lineRule="auto"/>
              <w:jc w:val="both"/>
              <w:rPr>
                <w:rStyle w:val="FontStyle99"/>
                <w:sz w:val="28"/>
                <w:szCs w:val="28"/>
              </w:rPr>
            </w:pPr>
            <w:r w:rsidRPr="00C1300E">
              <w:rPr>
                <w:rStyle w:val="FontStyle99"/>
                <w:sz w:val="28"/>
                <w:szCs w:val="28"/>
              </w:rPr>
              <w:t>How Steganography Works?</w:t>
            </w:r>
          </w:p>
          <w:p w:rsidR="0056584B" w:rsidRPr="00C1300E" w:rsidRDefault="0056584B" w:rsidP="00E11900">
            <w:pPr>
              <w:spacing w:line="360" w:lineRule="auto"/>
              <w:jc w:val="both"/>
              <w:rPr>
                <w:sz w:val="28"/>
                <w:szCs w:val="28"/>
              </w:rPr>
            </w:pPr>
            <w:r w:rsidRPr="00C1300E">
              <w:rPr>
                <w:rStyle w:val="FontStyle99"/>
                <w:sz w:val="28"/>
                <w:szCs w:val="28"/>
              </w:rPr>
              <w:t>How Cryptography Works?</w:t>
            </w:r>
          </w:p>
        </w:tc>
        <w:tc>
          <w:tcPr>
            <w:tcW w:w="900" w:type="dxa"/>
          </w:tcPr>
          <w:p w:rsidR="0056584B" w:rsidRPr="00C1300E" w:rsidRDefault="0056584B" w:rsidP="00E11900">
            <w:pPr>
              <w:spacing w:line="360" w:lineRule="auto"/>
              <w:jc w:val="both"/>
              <w:rPr>
                <w:sz w:val="28"/>
                <w:szCs w:val="28"/>
              </w:rPr>
            </w:pPr>
            <w:r w:rsidRPr="00C1300E">
              <w:rPr>
                <w:sz w:val="28"/>
                <w:szCs w:val="28"/>
              </w:rPr>
              <w:t>7</w:t>
            </w:r>
          </w:p>
          <w:p w:rsidR="0056584B" w:rsidRPr="00C1300E" w:rsidRDefault="0056584B" w:rsidP="00E11900">
            <w:pPr>
              <w:spacing w:line="360" w:lineRule="auto"/>
              <w:jc w:val="both"/>
              <w:rPr>
                <w:sz w:val="28"/>
                <w:szCs w:val="28"/>
              </w:rPr>
            </w:pPr>
            <w:r w:rsidRPr="00C1300E">
              <w:rPr>
                <w:sz w:val="28"/>
                <w:szCs w:val="28"/>
              </w:rPr>
              <w:t>7</w:t>
            </w:r>
          </w:p>
          <w:p w:rsidR="0056584B" w:rsidRPr="00C1300E" w:rsidRDefault="0056584B" w:rsidP="00E11900">
            <w:pPr>
              <w:spacing w:line="360" w:lineRule="auto"/>
              <w:jc w:val="both"/>
              <w:rPr>
                <w:sz w:val="28"/>
                <w:szCs w:val="28"/>
              </w:rPr>
            </w:pPr>
            <w:r w:rsidRPr="00C1300E">
              <w:rPr>
                <w:sz w:val="28"/>
                <w:szCs w:val="28"/>
              </w:rPr>
              <w:t>8</w:t>
            </w:r>
          </w:p>
        </w:tc>
      </w:tr>
      <w:tr w:rsidR="0056584B" w:rsidRPr="00DD33B8" w:rsidTr="00E11900">
        <w:trPr>
          <w:trHeight w:val="1042"/>
        </w:trPr>
        <w:tc>
          <w:tcPr>
            <w:tcW w:w="776" w:type="dxa"/>
          </w:tcPr>
          <w:p w:rsidR="0056584B" w:rsidRPr="00C1300E" w:rsidRDefault="0056584B" w:rsidP="00E11900">
            <w:pPr>
              <w:spacing w:line="360" w:lineRule="auto"/>
              <w:jc w:val="both"/>
              <w:rPr>
                <w:sz w:val="28"/>
                <w:szCs w:val="28"/>
              </w:rPr>
            </w:pPr>
            <w:r w:rsidRPr="00C1300E">
              <w:rPr>
                <w:sz w:val="28"/>
                <w:szCs w:val="28"/>
              </w:rPr>
              <w:t>7.</w:t>
            </w:r>
          </w:p>
          <w:p w:rsidR="0056584B" w:rsidRPr="00C1300E" w:rsidRDefault="0056584B" w:rsidP="00E11900">
            <w:pPr>
              <w:spacing w:line="360" w:lineRule="auto"/>
              <w:jc w:val="both"/>
              <w:rPr>
                <w:sz w:val="28"/>
                <w:szCs w:val="28"/>
              </w:rPr>
            </w:pPr>
            <w:r w:rsidRPr="00C1300E">
              <w:rPr>
                <w:sz w:val="28"/>
                <w:szCs w:val="28"/>
              </w:rPr>
              <w:t>7.1.</w:t>
            </w:r>
          </w:p>
          <w:p w:rsidR="0056584B" w:rsidRPr="00C1300E" w:rsidRDefault="0056584B" w:rsidP="00E11900">
            <w:pPr>
              <w:spacing w:line="360" w:lineRule="auto"/>
              <w:jc w:val="both"/>
              <w:rPr>
                <w:sz w:val="28"/>
                <w:szCs w:val="28"/>
              </w:rPr>
            </w:pPr>
            <w:r w:rsidRPr="00C1300E">
              <w:rPr>
                <w:sz w:val="28"/>
                <w:szCs w:val="28"/>
              </w:rPr>
              <w:t>7.2.</w:t>
            </w:r>
          </w:p>
          <w:p w:rsidR="0056584B" w:rsidRPr="00C1300E" w:rsidRDefault="0056584B" w:rsidP="00E11900">
            <w:pPr>
              <w:spacing w:line="360" w:lineRule="auto"/>
              <w:jc w:val="both"/>
              <w:rPr>
                <w:sz w:val="28"/>
                <w:szCs w:val="28"/>
              </w:rPr>
            </w:pPr>
            <w:r w:rsidRPr="00C1300E">
              <w:rPr>
                <w:sz w:val="28"/>
                <w:szCs w:val="28"/>
              </w:rPr>
              <w:t>7.3.</w:t>
            </w:r>
          </w:p>
        </w:tc>
        <w:tc>
          <w:tcPr>
            <w:tcW w:w="5972" w:type="dxa"/>
            <w:tcBorders>
              <w:bottom w:val="single" w:sz="4" w:space="0" w:color="auto"/>
            </w:tcBorders>
          </w:tcPr>
          <w:p w:rsidR="0056584B" w:rsidRPr="00C1300E" w:rsidRDefault="0056584B" w:rsidP="00E11900">
            <w:pPr>
              <w:spacing w:line="360" w:lineRule="auto"/>
              <w:jc w:val="both"/>
              <w:rPr>
                <w:sz w:val="28"/>
                <w:szCs w:val="28"/>
              </w:rPr>
            </w:pPr>
            <w:r w:rsidRPr="00C1300E">
              <w:rPr>
                <w:sz w:val="28"/>
                <w:szCs w:val="28"/>
              </w:rPr>
              <w:t>Modules</w:t>
            </w:r>
          </w:p>
          <w:p w:rsidR="0056584B" w:rsidRPr="00C1300E" w:rsidRDefault="0056584B" w:rsidP="00E11900">
            <w:pPr>
              <w:spacing w:line="360" w:lineRule="auto"/>
              <w:jc w:val="both"/>
              <w:rPr>
                <w:sz w:val="28"/>
                <w:szCs w:val="28"/>
              </w:rPr>
            </w:pPr>
            <w:r w:rsidRPr="00C1300E">
              <w:rPr>
                <w:sz w:val="28"/>
                <w:szCs w:val="28"/>
              </w:rPr>
              <w:t>Sender Side</w:t>
            </w:r>
          </w:p>
          <w:p w:rsidR="0056584B" w:rsidRPr="00C1300E" w:rsidRDefault="0056584B" w:rsidP="00E11900">
            <w:pPr>
              <w:spacing w:line="360" w:lineRule="auto"/>
              <w:jc w:val="both"/>
              <w:rPr>
                <w:sz w:val="28"/>
                <w:szCs w:val="28"/>
              </w:rPr>
            </w:pPr>
            <w:r w:rsidRPr="00C1300E">
              <w:rPr>
                <w:sz w:val="28"/>
                <w:szCs w:val="28"/>
              </w:rPr>
              <w:t>Receiver Side</w:t>
            </w:r>
          </w:p>
          <w:p w:rsidR="0056584B" w:rsidRPr="00C1300E" w:rsidRDefault="0056584B" w:rsidP="00E11900">
            <w:pPr>
              <w:spacing w:line="360" w:lineRule="auto"/>
              <w:jc w:val="both"/>
              <w:rPr>
                <w:sz w:val="28"/>
                <w:szCs w:val="28"/>
                <w:lang w:val="en-IN"/>
              </w:rPr>
            </w:pPr>
            <w:r w:rsidRPr="00C1300E">
              <w:rPr>
                <w:sz w:val="28"/>
                <w:szCs w:val="28"/>
              </w:rPr>
              <w:t>Interface module</w:t>
            </w:r>
          </w:p>
        </w:tc>
        <w:tc>
          <w:tcPr>
            <w:tcW w:w="900" w:type="dxa"/>
          </w:tcPr>
          <w:p w:rsidR="0056584B" w:rsidRPr="00C1300E" w:rsidRDefault="0056584B" w:rsidP="00E11900">
            <w:pPr>
              <w:spacing w:line="360" w:lineRule="auto"/>
              <w:jc w:val="both"/>
              <w:rPr>
                <w:sz w:val="28"/>
                <w:szCs w:val="28"/>
              </w:rPr>
            </w:pPr>
            <w:r w:rsidRPr="00C1300E">
              <w:rPr>
                <w:sz w:val="28"/>
                <w:szCs w:val="28"/>
              </w:rPr>
              <w:t>9</w:t>
            </w:r>
          </w:p>
          <w:p w:rsidR="0056584B" w:rsidRPr="00C1300E" w:rsidRDefault="0056584B" w:rsidP="00E11900">
            <w:pPr>
              <w:spacing w:line="360" w:lineRule="auto"/>
              <w:jc w:val="both"/>
              <w:rPr>
                <w:sz w:val="28"/>
                <w:szCs w:val="28"/>
              </w:rPr>
            </w:pPr>
            <w:r w:rsidRPr="00C1300E">
              <w:rPr>
                <w:sz w:val="28"/>
                <w:szCs w:val="28"/>
              </w:rPr>
              <w:t>9</w:t>
            </w:r>
          </w:p>
          <w:p w:rsidR="0056584B" w:rsidRPr="00C1300E" w:rsidRDefault="0056584B" w:rsidP="00E11900">
            <w:pPr>
              <w:spacing w:line="360" w:lineRule="auto"/>
              <w:jc w:val="both"/>
              <w:rPr>
                <w:sz w:val="28"/>
                <w:szCs w:val="28"/>
              </w:rPr>
            </w:pPr>
            <w:r w:rsidRPr="00C1300E">
              <w:rPr>
                <w:sz w:val="28"/>
                <w:szCs w:val="28"/>
              </w:rPr>
              <w:t>10</w:t>
            </w:r>
          </w:p>
          <w:p w:rsidR="0056584B" w:rsidRPr="00C1300E" w:rsidRDefault="0056584B" w:rsidP="00E11900">
            <w:pPr>
              <w:spacing w:line="360" w:lineRule="auto"/>
              <w:jc w:val="both"/>
              <w:rPr>
                <w:sz w:val="28"/>
                <w:szCs w:val="28"/>
              </w:rPr>
            </w:pPr>
            <w:r w:rsidRPr="00C1300E">
              <w:rPr>
                <w:sz w:val="28"/>
                <w:szCs w:val="28"/>
              </w:rPr>
              <w:t>10</w:t>
            </w:r>
          </w:p>
        </w:tc>
      </w:tr>
      <w:tr w:rsidR="0056584B" w:rsidRPr="00DD33B8" w:rsidTr="00E11900">
        <w:tc>
          <w:tcPr>
            <w:tcW w:w="776" w:type="dxa"/>
          </w:tcPr>
          <w:p w:rsidR="0056584B" w:rsidRPr="00C1300E" w:rsidRDefault="0056584B" w:rsidP="00E11900">
            <w:pPr>
              <w:spacing w:line="360" w:lineRule="auto"/>
              <w:jc w:val="both"/>
              <w:rPr>
                <w:sz w:val="28"/>
                <w:szCs w:val="28"/>
              </w:rPr>
            </w:pPr>
            <w:r w:rsidRPr="00C1300E">
              <w:rPr>
                <w:sz w:val="28"/>
                <w:szCs w:val="28"/>
              </w:rPr>
              <w:t>8.</w:t>
            </w:r>
          </w:p>
          <w:p w:rsidR="0056584B" w:rsidRPr="00C1300E" w:rsidRDefault="0056584B" w:rsidP="00E11900">
            <w:pPr>
              <w:spacing w:line="360" w:lineRule="auto"/>
              <w:jc w:val="both"/>
              <w:rPr>
                <w:sz w:val="28"/>
                <w:szCs w:val="28"/>
              </w:rPr>
            </w:pPr>
            <w:r w:rsidRPr="00C1300E">
              <w:rPr>
                <w:sz w:val="28"/>
                <w:szCs w:val="28"/>
              </w:rPr>
              <w:t>8.1.</w:t>
            </w:r>
          </w:p>
          <w:p w:rsidR="0056584B" w:rsidRPr="00C1300E" w:rsidRDefault="0056584B" w:rsidP="00E11900">
            <w:pPr>
              <w:spacing w:line="360" w:lineRule="auto"/>
              <w:jc w:val="both"/>
              <w:rPr>
                <w:sz w:val="28"/>
                <w:szCs w:val="28"/>
              </w:rPr>
            </w:pPr>
            <w:r w:rsidRPr="00C1300E">
              <w:rPr>
                <w:sz w:val="28"/>
                <w:szCs w:val="28"/>
              </w:rPr>
              <w:t>8.2.</w:t>
            </w:r>
          </w:p>
        </w:tc>
        <w:tc>
          <w:tcPr>
            <w:tcW w:w="5972" w:type="dxa"/>
            <w:tcBorders>
              <w:top w:val="single" w:sz="4" w:space="0" w:color="auto"/>
            </w:tcBorders>
          </w:tcPr>
          <w:p w:rsidR="0056584B" w:rsidRPr="00C1300E" w:rsidRDefault="0056584B" w:rsidP="00E11900">
            <w:pPr>
              <w:spacing w:line="360" w:lineRule="auto"/>
              <w:jc w:val="both"/>
              <w:rPr>
                <w:sz w:val="28"/>
                <w:szCs w:val="28"/>
              </w:rPr>
            </w:pPr>
            <w:r w:rsidRPr="00C1300E">
              <w:rPr>
                <w:sz w:val="28"/>
                <w:szCs w:val="28"/>
              </w:rPr>
              <w:t>Java Language</w:t>
            </w:r>
          </w:p>
          <w:p w:rsidR="0056584B" w:rsidRPr="00C1300E" w:rsidRDefault="0056584B" w:rsidP="00E11900">
            <w:pPr>
              <w:spacing w:line="360" w:lineRule="auto"/>
              <w:jc w:val="both"/>
              <w:rPr>
                <w:sz w:val="28"/>
                <w:szCs w:val="28"/>
              </w:rPr>
            </w:pPr>
            <w:r w:rsidRPr="00C1300E">
              <w:rPr>
                <w:sz w:val="28"/>
                <w:szCs w:val="28"/>
              </w:rPr>
              <w:t>Features of Java Language</w:t>
            </w:r>
          </w:p>
          <w:p w:rsidR="0056584B" w:rsidRPr="00C1300E" w:rsidRDefault="0056584B" w:rsidP="00E11900">
            <w:pPr>
              <w:spacing w:line="360" w:lineRule="auto"/>
              <w:jc w:val="both"/>
              <w:rPr>
                <w:sz w:val="28"/>
                <w:szCs w:val="28"/>
              </w:rPr>
            </w:pPr>
            <w:r w:rsidRPr="00C1300E">
              <w:rPr>
                <w:sz w:val="28"/>
                <w:szCs w:val="28"/>
              </w:rPr>
              <w:t>About Swings</w:t>
            </w:r>
          </w:p>
        </w:tc>
        <w:tc>
          <w:tcPr>
            <w:tcW w:w="900" w:type="dxa"/>
          </w:tcPr>
          <w:p w:rsidR="0056584B" w:rsidRPr="00C1300E" w:rsidRDefault="0056584B" w:rsidP="00E11900">
            <w:pPr>
              <w:spacing w:line="360" w:lineRule="auto"/>
              <w:jc w:val="both"/>
              <w:rPr>
                <w:sz w:val="28"/>
                <w:szCs w:val="28"/>
              </w:rPr>
            </w:pPr>
            <w:r w:rsidRPr="00C1300E">
              <w:rPr>
                <w:sz w:val="28"/>
                <w:szCs w:val="28"/>
              </w:rPr>
              <w:t>11</w:t>
            </w:r>
          </w:p>
          <w:p w:rsidR="0056584B" w:rsidRPr="00C1300E" w:rsidRDefault="0056584B" w:rsidP="00E11900">
            <w:pPr>
              <w:spacing w:line="360" w:lineRule="auto"/>
              <w:jc w:val="both"/>
              <w:rPr>
                <w:sz w:val="28"/>
                <w:szCs w:val="28"/>
              </w:rPr>
            </w:pPr>
            <w:r w:rsidRPr="00C1300E">
              <w:rPr>
                <w:sz w:val="28"/>
                <w:szCs w:val="28"/>
              </w:rPr>
              <w:t>11</w:t>
            </w:r>
          </w:p>
          <w:p w:rsidR="0056584B" w:rsidRPr="00C1300E" w:rsidRDefault="0056584B" w:rsidP="00E11900">
            <w:pPr>
              <w:spacing w:line="360" w:lineRule="auto"/>
              <w:jc w:val="both"/>
              <w:rPr>
                <w:sz w:val="28"/>
                <w:szCs w:val="28"/>
              </w:rPr>
            </w:pPr>
            <w:r w:rsidRPr="00C1300E">
              <w:rPr>
                <w:sz w:val="28"/>
                <w:szCs w:val="28"/>
              </w:rPr>
              <w:t>12</w:t>
            </w:r>
          </w:p>
        </w:tc>
      </w:tr>
      <w:tr w:rsidR="0056584B" w:rsidRPr="00DD33B8" w:rsidTr="00E11900">
        <w:trPr>
          <w:trHeight w:val="926"/>
        </w:trPr>
        <w:tc>
          <w:tcPr>
            <w:tcW w:w="776" w:type="dxa"/>
          </w:tcPr>
          <w:p w:rsidR="0056584B" w:rsidRPr="00C1300E" w:rsidRDefault="0056584B" w:rsidP="00E11900">
            <w:pPr>
              <w:spacing w:after="32" w:line="360" w:lineRule="auto"/>
              <w:jc w:val="both"/>
              <w:rPr>
                <w:sz w:val="28"/>
                <w:szCs w:val="28"/>
              </w:rPr>
            </w:pPr>
            <w:r w:rsidRPr="00C1300E">
              <w:rPr>
                <w:sz w:val="28"/>
                <w:szCs w:val="28"/>
              </w:rPr>
              <w:t>9.</w:t>
            </w:r>
          </w:p>
          <w:p w:rsidR="0056584B" w:rsidRPr="00C1300E" w:rsidRDefault="0056584B" w:rsidP="00E11900">
            <w:pPr>
              <w:spacing w:after="32" w:line="360" w:lineRule="auto"/>
              <w:jc w:val="both"/>
              <w:rPr>
                <w:sz w:val="28"/>
                <w:szCs w:val="28"/>
              </w:rPr>
            </w:pPr>
            <w:r w:rsidRPr="00C1300E">
              <w:rPr>
                <w:sz w:val="28"/>
                <w:szCs w:val="28"/>
              </w:rPr>
              <w:t>9.1.</w:t>
            </w:r>
          </w:p>
        </w:tc>
        <w:tc>
          <w:tcPr>
            <w:tcW w:w="5972" w:type="dxa"/>
            <w:tcBorders>
              <w:top w:val="single" w:sz="4" w:space="0" w:color="auto"/>
            </w:tcBorders>
          </w:tcPr>
          <w:p w:rsidR="0056584B" w:rsidRPr="00C1300E" w:rsidRDefault="0056584B" w:rsidP="00E11900">
            <w:pPr>
              <w:spacing w:before="100" w:beforeAutospacing="1" w:after="100" w:afterAutospacing="1"/>
              <w:rPr>
                <w:sz w:val="28"/>
                <w:szCs w:val="28"/>
              </w:rPr>
            </w:pPr>
            <w:r w:rsidRPr="00C1300E">
              <w:rPr>
                <w:sz w:val="28"/>
                <w:szCs w:val="28"/>
              </w:rPr>
              <w:t>Steganography vs. Cryptography</w:t>
            </w:r>
          </w:p>
          <w:p w:rsidR="0056584B" w:rsidRPr="00C1300E" w:rsidRDefault="0056584B" w:rsidP="00E11900">
            <w:pPr>
              <w:spacing w:before="100" w:beforeAutospacing="1" w:after="100" w:afterAutospacing="1"/>
              <w:rPr>
                <w:sz w:val="28"/>
                <w:szCs w:val="28"/>
              </w:rPr>
            </w:pPr>
            <w:r w:rsidRPr="00C1300E">
              <w:rPr>
                <w:sz w:val="28"/>
                <w:szCs w:val="28"/>
              </w:rPr>
              <w:t>Steganography vs. Watermarking</w:t>
            </w:r>
          </w:p>
        </w:tc>
        <w:tc>
          <w:tcPr>
            <w:tcW w:w="900" w:type="dxa"/>
          </w:tcPr>
          <w:p w:rsidR="0056584B" w:rsidRPr="00C1300E" w:rsidRDefault="0056584B" w:rsidP="00E11900">
            <w:pPr>
              <w:spacing w:line="360" w:lineRule="auto"/>
              <w:jc w:val="both"/>
              <w:rPr>
                <w:sz w:val="28"/>
                <w:szCs w:val="28"/>
              </w:rPr>
            </w:pPr>
            <w:r w:rsidRPr="00C1300E">
              <w:rPr>
                <w:sz w:val="28"/>
                <w:szCs w:val="28"/>
              </w:rPr>
              <w:t>14</w:t>
            </w:r>
          </w:p>
          <w:p w:rsidR="0056584B" w:rsidRPr="00C1300E" w:rsidRDefault="0056584B" w:rsidP="00E11900">
            <w:pPr>
              <w:spacing w:line="360" w:lineRule="auto"/>
              <w:jc w:val="both"/>
              <w:rPr>
                <w:sz w:val="28"/>
                <w:szCs w:val="28"/>
              </w:rPr>
            </w:pPr>
            <w:r w:rsidRPr="00C1300E">
              <w:rPr>
                <w:sz w:val="28"/>
                <w:szCs w:val="28"/>
              </w:rPr>
              <w:t>14</w:t>
            </w:r>
          </w:p>
        </w:tc>
      </w:tr>
      <w:tr w:rsidR="0056584B" w:rsidRPr="00DD33B8" w:rsidTr="00E11900">
        <w:trPr>
          <w:trHeight w:val="1068"/>
        </w:trPr>
        <w:tc>
          <w:tcPr>
            <w:tcW w:w="776" w:type="dxa"/>
          </w:tcPr>
          <w:p w:rsidR="0056584B" w:rsidRPr="00C1300E" w:rsidRDefault="0056584B" w:rsidP="00E11900">
            <w:pPr>
              <w:spacing w:after="32" w:line="360" w:lineRule="auto"/>
              <w:jc w:val="both"/>
              <w:rPr>
                <w:sz w:val="28"/>
                <w:szCs w:val="28"/>
              </w:rPr>
            </w:pPr>
            <w:r w:rsidRPr="00C1300E">
              <w:rPr>
                <w:sz w:val="28"/>
                <w:szCs w:val="28"/>
              </w:rPr>
              <w:t>10.</w:t>
            </w:r>
          </w:p>
          <w:p w:rsidR="0056584B" w:rsidRPr="00C1300E" w:rsidRDefault="0056584B" w:rsidP="00E11900">
            <w:pPr>
              <w:spacing w:after="32" w:line="360" w:lineRule="auto"/>
              <w:jc w:val="both"/>
              <w:rPr>
                <w:sz w:val="28"/>
                <w:szCs w:val="28"/>
              </w:rPr>
            </w:pPr>
            <w:r w:rsidRPr="00C1300E">
              <w:rPr>
                <w:sz w:val="28"/>
                <w:szCs w:val="28"/>
              </w:rPr>
              <w:t>10.1.</w:t>
            </w:r>
          </w:p>
          <w:p w:rsidR="0056584B" w:rsidRPr="00C1300E" w:rsidRDefault="0056584B" w:rsidP="00E11900">
            <w:pPr>
              <w:spacing w:after="32" w:line="360" w:lineRule="auto"/>
              <w:jc w:val="both"/>
              <w:rPr>
                <w:sz w:val="28"/>
                <w:szCs w:val="28"/>
              </w:rPr>
            </w:pPr>
            <w:r w:rsidRPr="00C1300E">
              <w:rPr>
                <w:sz w:val="28"/>
                <w:szCs w:val="28"/>
              </w:rPr>
              <w:t>10.2.</w:t>
            </w:r>
          </w:p>
        </w:tc>
        <w:tc>
          <w:tcPr>
            <w:tcW w:w="5972" w:type="dxa"/>
            <w:tcBorders>
              <w:top w:val="single" w:sz="4" w:space="0" w:color="auto"/>
            </w:tcBorders>
          </w:tcPr>
          <w:p w:rsidR="0056584B" w:rsidRPr="00C1300E" w:rsidRDefault="0056584B" w:rsidP="00E11900">
            <w:pPr>
              <w:spacing w:before="18" w:after="18" w:line="360" w:lineRule="auto"/>
              <w:jc w:val="both"/>
              <w:rPr>
                <w:rFonts w:eastAsia="Calibri"/>
                <w:sz w:val="28"/>
                <w:szCs w:val="28"/>
              </w:rPr>
            </w:pPr>
            <w:r w:rsidRPr="00C1300E">
              <w:rPr>
                <w:rFonts w:eastAsia="Calibri"/>
                <w:sz w:val="28"/>
                <w:szCs w:val="28"/>
              </w:rPr>
              <w:t>Introduction to the UML</w:t>
            </w:r>
          </w:p>
          <w:p w:rsidR="0056584B" w:rsidRPr="00C1300E" w:rsidRDefault="0056584B" w:rsidP="00E11900">
            <w:pPr>
              <w:spacing w:before="18" w:after="18" w:line="360" w:lineRule="auto"/>
              <w:jc w:val="both"/>
              <w:rPr>
                <w:rFonts w:eastAsia="Calibri"/>
                <w:sz w:val="28"/>
                <w:szCs w:val="28"/>
              </w:rPr>
            </w:pPr>
            <w:r w:rsidRPr="00C1300E">
              <w:rPr>
                <w:rFonts w:eastAsia="Calibri"/>
                <w:sz w:val="28"/>
                <w:szCs w:val="28"/>
              </w:rPr>
              <w:t>An Overview of the UML</w:t>
            </w:r>
          </w:p>
          <w:p w:rsidR="0056584B" w:rsidRPr="00C1300E" w:rsidRDefault="0056584B" w:rsidP="00E11900">
            <w:pPr>
              <w:spacing w:before="18" w:after="18" w:line="360" w:lineRule="auto"/>
              <w:jc w:val="both"/>
              <w:rPr>
                <w:rFonts w:eastAsia="Calibri"/>
                <w:sz w:val="28"/>
                <w:szCs w:val="28"/>
              </w:rPr>
            </w:pPr>
            <w:r w:rsidRPr="00C1300E">
              <w:rPr>
                <w:sz w:val="28"/>
                <w:szCs w:val="28"/>
              </w:rPr>
              <w:t>A Conceptual M</w:t>
            </w:r>
            <w:r w:rsidRPr="00C1300E">
              <w:rPr>
                <w:rFonts w:eastAsia="Calibri"/>
                <w:sz w:val="28"/>
                <w:szCs w:val="28"/>
              </w:rPr>
              <w:t>odel of the UML</w:t>
            </w:r>
          </w:p>
        </w:tc>
        <w:tc>
          <w:tcPr>
            <w:tcW w:w="900" w:type="dxa"/>
          </w:tcPr>
          <w:p w:rsidR="0056584B" w:rsidRPr="00C1300E" w:rsidRDefault="0056584B" w:rsidP="00E11900">
            <w:pPr>
              <w:spacing w:line="360" w:lineRule="auto"/>
              <w:jc w:val="both"/>
              <w:rPr>
                <w:sz w:val="28"/>
                <w:szCs w:val="28"/>
              </w:rPr>
            </w:pPr>
            <w:r w:rsidRPr="00C1300E">
              <w:rPr>
                <w:sz w:val="28"/>
                <w:szCs w:val="28"/>
              </w:rPr>
              <w:t>16</w:t>
            </w:r>
          </w:p>
          <w:p w:rsidR="0056584B" w:rsidRPr="00C1300E" w:rsidRDefault="0056584B" w:rsidP="00E11900">
            <w:pPr>
              <w:spacing w:line="360" w:lineRule="auto"/>
              <w:jc w:val="both"/>
              <w:rPr>
                <w:sz w:val="28"/>
                <w:szCs w:val="28"/>
              </w:rPr>
            </w:pPr>
            <w:r w:rsidRPr="00C1300E">
              <w:rPr>
                <w:sz w:val="28"/>
                <w:szCs w:val="28"/>
              </w:rPr>
              <w:t>16</w:t>
            </w:r>
          </w:p>
          <w:p w:rsidR="0056584B" w:rsidRPr="00C1300E" w:rsidRDefault="0056584B" w:rsidP="00E11900">
            <w:pPr>
              <w:spacing w:line="360" w:lineRule="auto"/>
              <w:jc w:val="both"/>
              <w:rPr>
                <w:sz w:val="28"/>
                <w:szCs w:val="28"/>
              </w:rPr>
            </w:pPr>
            <w:r w:rsidRPr="00C1300E">
              <w:rPr>
                <w:sz w:val="28"/>
                <w:szCs w:val="28"/>
              </w:rPr>
              <w:t>18</w:t>
            </w:r>
          </w:p>
        </w:tc>
      </w:tr>
      <w:tr w:rsidR="0056584B" w:rsidRPr="00DD33B8" w:rsidTr="00E11900">
        <w:trPr>
          <w:trHeight w:val="1068"/>
        </w:trPr>
        <w:tc>
          <w:tcPr>
            <w:tcW w:w="776" w:type="dxa"/>
          </w:tcPr>
          <w:p w:rsidR="0056584B" w:rsidRPr="00C1300E" w:rsidRDefault="0056584B" w:rsidP="00E11900">
            <w:pPr>
              <w:spacing w:after="32" w:line="360" w:lineRule="auto"/>
              <w:jc w:val="both"/>
              <w:rPr>
                <w:sz w:val="28"/>
                <w:szCs w:val="28"/>
              </w:rPr>
            </w:pPr>
            <w:r w:rsidRPr="00C1300E">
              <w:rPr>
                <w:sz w:val="28"/>
                <w:szCs w:val="28"/>
              </w:rPr>
              <w:lastRenderedPageBreak/>
              <w:t>11.</w:t>
            </w:r>
          </w:p>
          <w:p w:rsidR="0056584B" w:rsidRPr="00C1300E" w:rsidRDefault="0056584B" w:rsidP="00E11900">
            <w:pPr>
              <w:spacing w:after="32" w:line="360" w:lineRule="auto"/>
              <w:jc w:val="both"/>
              <w:rPr>
                <w:sz w:val="28"/>
                <w:szCs w:val="28"/>
              </w:rPr>
            </w:pPr>
            <w:r w:rsidRPr="00C1300E">
              <w:rPr>
                <w:sz w:val="28"/>
                <w:szCs w:val="28"/>
              </w:rPr>
              <w:t>11.1.</w:t>
            </w:r>
          </w:p>
          <w:p w:rsidR="0056584B" w:rsidRPr="00C1300E" w:rsidRDefault="0056584B" w:rsidP="00E11900">
            <w:pPr>
              <w:spacing w:after="32" w:line="360" w:lineRule="auto"/>
              <w:jc w:val="both"/>
              <w:rPr>
                <w:sz w:val="28"/>
                <w:szCs w:val="28"/>
              </w:rPr>
            </w:pPr>
            <w:r w:rsidRPr="00C1300E">
              <w:rPr>
                <w:sz w:val="28"/>
                <w:szCs w:val="28"/>
              </w:rPr>
              <w:t>11.2.</w:t>
            </w:r>
          </w:p>
          <w:p w:rsidR="0056584B" w:rsidRPr="00C1300E" w:rsidRDefault="0056584B" w:rsidP="00E11900">
            <w:pPr>
              <w:spacing w:after="32" w:line="360" w:lineRule="auto"/>
              <w:jc w:val="both"/>
              <w:rPr>
                <w:sz w:val="28"/>
                <w:szCs w:val="28"/>
              </w:rPr>
            </w:pPr>
            <w:r w:rsidRPr="00C1300E">
              <w:rPr>
                <w:sz w:val="28"/>
                <w:szCs w:val="28"/>
              </w:rPr>
              <w:t>11.3.</w:t>
            </w:r>
          </w:p>
        </w:tc>
        <w:tc>
          <w:tcPr>
            <w:tcW w:w="5972" w:type="dxa"/>
            <w:tcBorders>
              <w:top w:val="single" w:sz="4" w:space="0" w:color="auto"/>
            </w:tcBorders>
          </w:tcPr>
          <w:p w:rsidR="0056584B" w:rsidRPr="00C1300E" w:rsidRDefault="0056584B" w:rsidP="00E11900">
            <w:pPr>
              <w:spacing w:before="18" w:after="18" w:line="360" w:lineRule="auto"/>
              <w:jc w:val="both"/>
              <w:rPr>
                <w:rFonts w:eastAsia="Calibri"/>
                <w:sz w:val="28"/>
                <w:szCs w:val="28"/>
              </w:rPr>
            </w:pPr>
            <w:r w:rsidRPr="00C1300E">
              <w:rPr>
                <w:rFonts w:eastAsia="Calibri"/>
                <w:sz w:val="28"/>
                <w:szCs w:val="28"/>
              </w:rPr>
              <w:t>UML Diagrams</w:t>
            </w:r>
          </w:p>
          <w:p w:rsidR="0056584B" w:rsidRPr="00C1300E" w:rsidRDefault="0056584B" w:rsidP="00E11900">
            <w:pPr>
              <w:spacing w:before="18" w:after="18" w:line="360" w:lineRule="auto"/>
              <w:jc w:val="both"/>
              <w:rPr>
                <w:rFonts w:eastAsia="Calibri"/>
                <w:sz w:val="28"/>
                <w:szCs w:val="28"/>
              </w:rPr>
            </w:pPr>
            <w:r w:rsidRPr="00C1300E">
              <w:rPr>
                <w:rFonts w:eastAsia="Calibri"/>
                <w:sz w:val="28"/>
                <w:szCs w:val="28"/>
              </w:rPr>
              <w:t>Use Case Diagram</w:t>
            </w:r>
          </w:p>
          <w:p w:rsidR="0056584B" w:rsidRPr="00C1300E" w:rsidRDefault="0056584B" w:rsidP="00E11900">
            <w:pPr>
              <w:spacing w:before="18" w:after="18" w:line="360" w:lineRule="auto"/>
              <w:jc w:val="both"/>
              <w:rPr>
                <w:rFonts w:eastAsia="Calibri"/>
                <w:sz w:val="28"/>
                <w:szCs w:val="28"/>
              </w:rPr>
            </w:pPr>
            <w:r w:rsidRPr="00C1300E">
              <w:rPr>
                <w:rFonts w:eastAsia="Calibri"/>
                <w:sz w:val="28"/>
                <w:szCs w:val="28"/>
              </w:rPr>
              <w:t>Sequence Diagram</w:t>
            </w:r>
          </w:p>
          <w:p w:rsidR="0056584B" w:rsidRPr="00C1300E" w:rsidRDefault="0056584B" w:rsidP="00E11900">
            <w:pPr>
              <w:spacing w:before="18" w:after="18" w:line="360" w:lineRule="auto"/>
              <w:jc w:val="both"/>
              <w:rPr>
                <w:rFonts w:eastAsia="Calibri"/>
                <w:sz w:val="28"/>
                <w:szCs w:val="28"/>
              </w:rPr>
            </w:pPr>
            <w:r w:rsidRPr="00C1300E">
              <w:rPr>
                <w:rFonts w:eastAsia="Calibri"/>
                <w:sz w:val="28"/>
                <w:szCs w:val="28"/>
              </w:rPr>
              <w:t>Activity Diagram</w:t>
            </w:r>
          </w:p>
        </w:tc>
        <w:tc>
          <w:tcPr>
            <w:tcW w:w="900" w:type="dxa"/>
          </w:tcPr>
          <w:p w:rsidR="0056584B" w:rsidRPr="00C1300E" w:rsidRDefault="0056584B" w:rsidP="00E11900">
            <w:pPr>
              <w:spacing w:line="360" w:lineRule="auto"/>
              <w:jc w:val="both"/>
              <w:rPr>
                <w:sz w:val="28"/>
                <w:szCs w:val="28"/>
              </w:rPr>
            </w:pPr>
            <w:r w:rsidRPr="00C1300E">
              <w:rPr>
                <w:sz w:val="28"/>
                <w:szCs w:val="28"/>
              </w:rPr>
              <w:t>20</w:t>
            </w:r>
          </w:p>
          <w:p w:rsidR="0056584B" w:rsidRPr="00C1300E" w:rsidRDefault="0056584B" w:rsidP="00E11900">
            <w:pPr>
              <w:spacing w:line="360" w:lineRule="auto"/>
              <w:jc w:val="both"/>
              <w:rPr>
                <w:sz w:val="28"/>
                <w:szCs w:val="28"/>
              </w:rPr>
            </w:pPr>
            <w:r w:rsidRPr="00C1300E">
              <w:rPr>
                <w:sz w:val="28"/>
                <w:szCs w:val="28"/>
              </w:rPr>
              <w:t>20</w:t>
            </w:r>
          </w:p>
          <w:p w:rsidR="0056584B" w:rsidRPr="00C1300E" w:rsidRDefault="0056584B" w:rsidP="00E11900">
            <w:pPr>
              <w:spacing w:line="360" w:lineRule="auto"/>
              <w:jc w:val="both"/>
              <w:rPr>
                <w:sz w:val="28"/>
                <w:szCs w:val="28"/>
              </w:rPr>
            </w:pPr>
            <w:r w:rsidRPr="00C1300E">
              <w:rPr>
                <w:sz w:val="28"/>
                <w:szCs w:val="28"/>
              </w:rPr>
              <w:t>23</w:t>
            </w:r>
          </w:p>
          <w:p w:rsidR="0056584B" w:rsidRPr="00C1300E" w:rsidRDefault="0056584B" w:rsidP="00E11900">
            <w:pPr>
              <w:spacing w:line="360" w:lineRule="auto"/>
              <w:jc w:val="both"/>
              <w:rPr>
                <w:sz w:val="28"/>
                <w:szCs w:val="28"/>
              </w:rPr>
            </w:pPr>
            <w:r w:rsidRPr="00C1300E">
              <w:rPr>
                <w:sz w:val="28"/>
                <w:szCs w:val="28"/>
              </w:rPr>
              <w:t>26</w:t>
            </w:r>
          </w:p>
        </w:tc>
      </w:tr>
      <w:tr w:rsidR="0056584B" w:rsidRPr="00DD33B8" w:rsidTr="00E11900">
        <w:trPr>
          <w:trHeight w:val="473"/>
        </w:trPr>
        <w:tc>
          <w:tcPr>
            <w:tcW w:w="776" w:type="dxa"/>
          </w:tcPr>
          <w:p w:rsidR="0056584B" w:rsidRPr="00C1300E" w:rsidRDefault="0056584B" w:rsidP="00E11900">
            <w:pPr>
              <w:spacing w:after="32" w:line="360" w:lineRule="auto"/>
              <w:jc w:val="both"/>
              <w:rPr>
                <w:sz w:val="28"/>
                <w:szCs w:val="28"/>
              </w:rPr>
            </w:pPr>
            <w:r w:rsidRPr="00C1300E">
              <w:rPr>
                <w:sz w:val="28"/>
                <w:szCs w:val="28"/>
              </w:rPr>
              <w:t>12.</w:t>
            </w:r>
          </w:p>
        </w:tc>
        <w:tc>
          <w:tcPr>
            <w:tcW w:w="5972" w:type="dxa"/>
            <w:tcBorders>
              <w:top w:val="single" w:sz="4" w:space="0" w:color="auto"/>
            </w:tcBorders>
          </w:tcPr>
          <w:p w:rsidR="0056584B" w:rsidRPr="00C1300E" w:rsidRDefault="0056584B" w:rsidP="00E11900">
            <w:pPr>
              <w:spacing w:before="18" w:after="18" w:line="360" w:lineRule="auto"/>
              <w:jc w:val="both"/>
              <w:rPr>
                <w:rFonts w:eastAsia="Calibri"/>
                <w:sz w:val="28"/>
                <w:szCs w:val="28"/>
              </w:rPr>
            </w:pPr>
            <w:r>
              <w:rPr>
                <w:rFonts w:eastAsia="Calibri"/>
                <w:sz w:val="28"/>
                <w:szCs w:val="28"/>
              </w:rPr>
              <w:t>Input/ Screenshots</w:t>
            </w:r>
          </w:p>
        </w:tc>
        <w:tc>
          <w:tcPr>
            <w:tcW w:w="900" w:type="dxa"/>
          </w:tcPr>
          <w:p w:rsidR="0056584B" w:rsidRPr="00C1300E" w:rsidRDefault="0056584B" w:rsidP="00E11900">
            <w:pPr>
              <w:spacing w:line="360" w:lineRule="auto"/>
              <w:jc w:val="both"/>
              <w:rPr>
                <w:sz w:val="28"/>
                <w:szCs w:val="28"/>
              </w:rPr>
            </w:pPr>
            <w:r>
              <w:rPr>
                <w:sz w:val="28"/>
                <w:szCs w:val="28"/>
              </w:rPr>
              <w:t>28</w:t>
            </w:r>
          </w:p>
        </w:tc>
      </w:tr>
      <w:tr w:rsidR="0056584B" w:rsidRPr="00DD33B8" w:rsidTr="00E11900">
        <w:trPr>
          <w:trHeight w:val="531"/>
        </w:trPr>
        <w:tc>
          <w:tcPr>
            <w:tcW w:w="776" w:type="dxa"/>
          </w:tcPr>
          <w:p w:rsidR="0056584B" w:rsidRDefault="0056584B" w:rsidP="00E11900">
            <w:pPr>
              <w:spacing w:line="360" w:lineRule="auto"/>
              <w:jc w:val="both"/>
              <w:rPr>
                <w:sz w:val="28"/>
                <w:szCs w:val="28"/>
              </w:rPr>
            </w:pPr>
            <w:r w:rsidRPr="00C1300E">
              <w:rPr>
                <w:sz w:val="28"/>
                <w:szCs w:val="28"/>
              </w:rPr>
              <w:t>13.</w:t>
            </w:r>
          </w:p>
          <w:p w:rsidR="0056584B" w:rsidRPr="00C1300E" w:rsidRDefault="0056584B" w:rsidP="00E11900">
            <w:pPr>
              <w:spacing w:line="360" w:lineRule="auto"/>
              <w:jc w:val="both"/>
              <w:rPr>
                <w:sz w:val="28"/>
                <w:szCs w:val="28"/>
              </w:rPr>
            </w:pPr>
            <w:r>
              <w:rPr>
                <w:sz w:val="28"/>
                <w:szCs w:val="28"/>
              </w:rPr>
              <w:t>13.1.</w:t>
            </w:r>
          </w:p>
        </w:tc>
        <w:tc>
          <w:tcPr>
            <w:tcW w:w="5972" w:type="dxa"/>
          </w:tcPr>
          <w:p w:rsidR="0056584B" w:rsidRPr="00C1300E" w:rsidRDefault="0056584B" w:rsidP="00E11900">
            <w:pPr>
              <w:spacing w:before="18" w:after="18" w:line="360" w:lineRule="auto"/>
              <w:jc w:val="both"/>
              <w:rPr>
                <w:rFonts w:eastAsia="Calibri"/>
                <w:sz w:val="28"/>
                <w:szCs w:val="28"/>
              </w:rPr>
            </w:pPr>
            <w:r w:rsidRPr="00C1300E">
              <w:rPr>
                <w:rFonts w:eastAsia="Calibri"/>
                <w:sz w:val="28"/>
                <w:szCs w:val="28"/>
              </w:rPr>
              <w:t>Test Cases</w:t>
            </w:r>
          </w:p>
          <w:p w:rsidR="0056584B" w:rsidRPr="00C1300E" w:rsidRDefault="0056584B" w:rsidP="00E11900">
            <w:pPr>
              <w:spacing w:before="18" w:after="18" w:line="360" w:lineRule="auto"/>
              <w:jc w:val="both"/>
              <w:rPr>
                <w:rFonts w:eastAsia="Calibri"/>
                <w:sz w:val="28"/>
                <w:szCs w:val="28"/>
              </w:rPr>
            </w:pPr>
            <w:r w:rsidRPr="00C1300E">
              <w:rPr>
                <w:rFonts w:eastAsia="Calibri"/>
                <w:sz w:val="28"/>
                <w:szCs w:val="28"/>
              </w:rPr>
              <w:t>Steps for Manual Testing</w:t>
            </w:r>
          </w:p>
        </w:tc>
        <w:tc>
          <w:tcPr>
            <w:tcW w:w="900" w:type="dxa"/>
          </w:tcPr>
          <w:p w:rsidR="0056584B" w:rsidRPr="00C1300E" w:rsidRDefault="0056584B" w:rsidP="00E11900">
            <w:pPr>
              <w:spacing w:line="360" w:lineRule="auto"/>
              <w:jc w:val="both"/>
              <w:rPr>
                <w:sz w:val="28"/>
                <w:szCs w:val="28"/>
              </w:rPr>
            </w:pPr>
            <w:r>
              <w:rPr>
                <w:sz w:val="28"/>
                <w:szCs w:val="28"/>
              </w:rPr>
              <w:t>35</w:t>
            </w:r>
          </w:p>
          <w:p w:rsidR="0056584B" w:rsidRPr="00C1300E" w:rsidRDefault="0056584B" w:rsidP="00E11900">
            <w:pPr>
              <w:spacing w:line="360" w:lineRule="auto"/>
              <w:jc w:val="both"/>
              <w:rPr>
                <w:sz w:val="28"/>
                <w:szCs w:val="28"/>
              </w:rPr>
            </w:pPr>
            <w:r>
              <w:rPr>
                <w:sz w:val="28"/>
                <w:szCs w:val="28"/>
              </w:rPr>
              <w:t>35</w:t>
            </w:r>
          </w:p>
        </w:tc>
      </w:tr>
      <w:tr w:rsidR="0056584B" w:rsidRPr="00DD33B8" w:rsidTr="00E11900">
        <w:tc>
          <w:tcPr>
            <w:tcW w:w="776" w:type="dxa"/>
          </w:tcPr>
          <w:p w:rsidR="0056584B" w:rsidRPr="00C1300E" w:rsidRDefault="0056584B" w:rsidP="00E11900">
            <w:pPr>
              <w:jc w:val="both"/>
              <w:rPr>
                <w:sz w:val="28"/>
                <w:szCs w:val="28"/>
              </w:rPr>
            </w:pPr>
            <w:r w:rsidRPr="00C1300E">
              <w:rPr>
                <w:sz w:val="28"/>
                <w:szCs w:val="28"/>
              </w:rPr>
              <w:t>14.</w:t>
            </w:r>
          </w:p>
          <w:p w:rsidR="0056584B" w:rsidRPr="00C1300E" w:rsidRDefault="0056584B" w:rsidP="00E11900">
            <w:pPr>
              <w:jc w:val="both"/>
              <w:rPr>
                <w:sz w:val="28"/>
                <w:szCs w:val="28"/>
              </w:rPr>
            </w:pPr>
          </w:p>
          <w:p w:rsidR="0056584B" w:rsidRPr="00C1300E" w:rsidRDefault="0056584B" w:rsidP="00E11900">
            <w:pPr>
              <w:jc w:val="both"/>
              <w:rPr>
                <w:sz w:val="28"/>
                <w:szCs w:val="28"/>
              </w:rPr>
            </w:pPr>
            <w:r w:rsidRPr="00C1300E">
              <w:rPr>
                <w:sz w:val="28"/>
                <w:szCs w:val="28"/>
              </w:rPr>
              <w:t>14.1.</w:t>
            </w:r>
          </w:p>
        </w:tc>
        <w:tc>
          <w:tcPr>
            <w:tcW w:w="5972" w:type="dxa"/>
          </w:tcPr>
          <w:p w:rsidR="0056584B" w:rsidRPr="00C1300E" w:rsidRDefault="0056584B" w:rsidP="00E11900">
            <w:pPr>
              <w:jc w:val="both"/>
              <w:rPr>
                <w:sz w:val="28"/>
                <w:szCs w:val="28"/>
              </w:rPr>
            </w:pPr>
            <w:r w:rsidRPr="00C1300E">
              <w:rPr>
                <w:sz w:val="28"/>
                <w:szCs w:val="28"/>
              </w:rPr>
              <w:t>Conclusions and Scope for Future Enhancements</w:t>
            </w:r>
          </w:p>
          <w:p w:rsidR="0056584B" w:rsidRDefault="0056584B" w:rsidP="00E11900">
            <w:pPr>
              <w:jc w:val="both"/>
              <w:rPr>
                <w:sz w:val="28"/>
                <w:szCs w:val="28"/>
              </w:rPr>
            </w:pPr>
          </w:p>
          <w:p w:rsidR="0056584B" w:rsidRPr="00C1300E" w:rsidRDefault="0056584B" w:rsidP="00E11900">
            <w:pPr>
              <w:jc w:val="both"/>
              <w:rPr>
                <w:sz w:val="28"/>
                <w:szCs w:val="28"/>
              </w:rPr>
            </w:pPr>
            <w:r w:rsidRPr="00C1300E">
              <w:rPr>
                <w:sz w:val="28"/>
                <w:szCs w:val="28"/>
              </w:rPr>
              <w:t>Limitations</w:t>
            </w:r>
          </w:p>
        </w:tc>
        <w:tc>
          <w:tcPr>
            <w:tcW w:w="900" w:type="dxa"/>
          </w:tcPr>
          <w:p w:rsidR="0056584B" w:rsidRPr="00C1300E" w:rsidRDefault="0056584B" w:rsidP="00E11900">
            <w:pPr>
              <w:jc w:val="both"/>
              <w:rPr>
                <w:sz w:val="28"/>
                <w:szCs w:val="28"/>
              </w:rPr>
            </w:pPr>
            <w:r w:rsidRPr="00C1300E">
              <w:rPr>
                <w:sz w:val="28"/>
                <w:szCs w:val="28"/>
              </w:rPr>
              <w:t>37</w:t>
            </w:r>
          </w:p>
          <w:p w:rsidR="0056584B" w:rsidRPr="00C1300E" w:rsidRDefault="0056584B" w:rsidP="00E11900">
            <w:pPr>
              <w:jc w:val="both"/>
              <w:rPr>
                <w:sz w:val="28"/>
                <w:szCs w:val="28"/>
              </w:rPr>
            </w:pPr>
          </w:p>
          <w:p w:rsidR="0056584B" w:rsidRPr="00C1300E" w:rsidRDefault="0056584B" w:rsidP="00E11900">
            <w:pPr>
              <w:jc w:val="both"/>
              <w:rPr>
                <w:sz w:val="28"/>
                <w:szCs w:val="28"/>
              </w:rPr>
            </w:pPr>
            <w:r w:rsidRPr="00C1300E">
              <w:rPr>
                <w:sz w:val="28"/>
                <w:szCs w:val="28"/>
              </w:rPr>
              <w:t>37</w:t>
            </w:r>
          </w:p>
        </w:tc>
      </w:tr>
      <w:tr w:rsidR="0056584B" w:rsidRPr="00DD33B8" w:rsidTr="00E11900">
        <w:trPr>
          <w:trHeight w:val="495"/>
        </w:trPr>
        <w:tc>
          <w:tcPr>
            <w:tcW w:w="776" w:type="dxa"/>
          </w:tcPr>
          <w:p w:rsidR="0056584B" w:rsidRPr="00C1300E" w:rsidRDefault="0056584B" w:rsidP="00E11900">
            <w:pPr>
              <w:jc w:val="both"/>
              <w:rPr>
                <w:sz w:val="28"/>
                <w:szCs w:val="28"/>
              </w:rPr>
            </w:pPr>
            <w:r w:rsidRPr="00C1300E">
              <w:rPr>
                <w:sz w:val="28"/>
                <w:szCs w:val="28"/>
              </w:rPr>
              <w:t>15.</w:t>
            </w:r>
          </w:p>
        </w:tc>
        <w:tc>
          <w:tcPr>
            <w:tcW w:w="5972" w:type="dxa"/>
          </w:tcPr>
          <w:p w:rsidR="0056584B" w:rsidRPr="00C1300E" w:rsidRDefault="0056584B" w:rsidP="00E11900">
            <w:pPr>
              <w:jc w:val="both"/>
              <w:rPr>
                <w:sz w:val="28"/>
                <w:szCs w:val="28"/>
              </w:rPr>
            </w:pPr>
            <w:r w:rsidRPr="00C1300E">
              <w:rPr>
                <w:sz w:val="28"/>
                <w:szCs w:val="28"/>
              </w:rPr>
              <w:t>References</w:t>
            </w:r>
          </w:p>
        </w:tc>
        <w:tc>
          <w:tcPr>
            <w:tcW w:w="900" w:type="dxa"/>
          </w:tcPr>
          <w:p w:rsidR="0056584B" w:rsidRPr="00C1300E" w:rsidRDefault="0056584B" w:rsidP="00E11900">
            <w:pPr>
              <w:jc w:val="both"/>
              <w:rPr>
                <w:sz w:val="28"/>
                <w:szCs w:val="28"/>
              </w:rPr>
            </w:pPr>
            <w:r w:rsidRPr="00C1300E">
              <w:rPr>
                <w:sz w:val="28"/>
                <w:szCs w:val="28"/>
              </w:rPr>
              <w:t>38</w:t>
            </w:r>
          </w:p>
        </w:tc>
      </w:tr>
    </w:tbl>
    <w:p w:rsidR="0056584B" w:rsidRDefault="0056584B" w:rsidP="0056584B"/>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56584B" w:rsidRDefault="0056584B" w:rsidP="00D537F3">
      <w:pPr>
        <w:jc w:val="both"/>
        <w:rPr>
          <w:b/>
          <w:sz w:val="32"/>
          <w:szCs w:val="32"/>
        </w:rPr>
      </w:pPr>
    </w:p>
    <w:p w:rsidR="00D537F3" w:rsidRPr="00323767" w:rsidRDefault="00D537F3" w:rsidP="00D537F3">
      <w:pPr>
        <w:jc w:val="both"/>
        <w:rPr>
          <w:b/>
          <w:sz w:val="28"/>
          <w:szCs w:val="28"/>
        </w:rPr>
      </w:pPr>
      <w:r>
        <w:rPr>
          <w:b/>
          <w:sz w:val="32"/>
          <w:szCs w:val="32"/>
        </w:rPr>
        <w:lastRenderedPageBreak/>
        <w:t xml:space="preserve">               </w:t>
      </w:r>
      <w:r w:rsidR="00EA13CB">
        <w:rPr>
          <w:b/>
          <w:sz w:val="32"/>
          <w:szCs w:val="32"/>
        </w:rPr>
        <w:t xml:space="preserve">      </w:t>
      </w:r>
      <w:r w:rsidR="00F018B0">
        <w:rPr>
          <w:b/>
          <w:sz w:val="32"/>
          <w:szCs w:val="32"/>
        </w:rPr>
        <w:tab/>
      </w:r>
      <w:r w:rsidR="00F018B0">
        <w:rPr>
          <w:b/>
          <w:sz w:val="32"/>
          <w:szCs w:val="32"/>
        </w:rPr>
        <w:tab/>
        <w:t xml:space="preserve">    </w:t>
      </w:r>
      <w:r w:rsidR="00323767" w:rsidRPr="00323767">
        <w:rPr>
          <w:b/>
          <w:sz w:val="28"/>
          <w:szCs w:val="28"/>
        </w:rPr>
        <w:t>1. ABSTRACT</w:t>
      </w:r>
    </w:p>
    <w:p w:rsidR="00DD696A" w:rsidRDefault="00DD696A" w:rsidP="00D537F3">
      <w:pPr>
        <w:jc w:val="both"/>
        <w:rPr>
          <w:b/>
          <w:sz w:val="28"/>
          <w:szCs w:val="28"/>
        </w:rPr>
      </w:pPr>
    </w:p>
    <w:p w:rsidR="00DD696A" w:rsidRPr="00A00466" w:rsidRDefault="00DD696A" w:rsidP="00D537F3">
      <w:pPr>
        <w:jc w:val="both"/>
        <w:rPr>
          <w:b/>
          <w:sz w:val="28"/>
          <w:szCs w:val="28"/>
        </w:rPr>
      </w:pPr>
    </w:p>
    <w:p w:rsidR="00D537F3" w:rsidRPr="006C508B" w:rsidRDefault="00D537F3" w:rsidP="00D537F3">
      <w:pPr>
        <w:pStyle w:val="Style67"/>
        <w:widowControl/>
        <w:spacing w:before="72"/>
        <w:ind w:firstLine="619"/>
      </w:pPr>
      <w:r w:rsidRPr="006C508B">
        <w:t xml:space="preserve">One of the reasons that intruders can be successful is the most of the information they acquire from a system is in a form that they can read and comprehend. Intruders may decode it,reveal the information to others, modify it to misrepresent an individual or organization, or use it to launch an attack. One solution to this problem is, through the use of steganography. </w:t>
      </w:r>
      <w:r w:rsidRPr="006C508B">
        <w:rPr>
          <w:rStyle w:val="FontStyle99"/>
          <w:sz w:val="24"/>
          <w:szCs w:val="24"/>
        </w:rPr>
        <w:t xml:space="preserve">Steganography is the art and science of hiding the important messages, text, and confidential information in such a way that no one apart from the intended recipient knows the existence of the message; this is in contrast to cryptography, where the existence of the message itself is not disguised, but the content is obscured. The advantage of steganography over cryptography alone is that, no one would able to know the truth that the information is hidden inside the image. Steganography is done using Least Significant Bit (LSB) algorithm, Where the Least Significant Bit in the image pixels are used to store the text which we wanted to hide.  </w:t>
      </w:r>
    </w:p>
    <w:p w:rsidR="00D537F3" w:rsidRPr="006C508B" w:rsidRDefault="00D537F3" w:rsidP="00D537F3">
      <w:pPr>
        <w:pStyle w:val="Style68"/>
        <w:widowControl/>
        <w:spacing w:before="38" w:line="413" w:lineRule="exact"/>
        <w:rPr>
          <w:rStyle w:val="FontStyle99"/>
          <w:sz w:val="24"/>
          <w:szCs w:val="24"/>
        </w:rPr>
      </w:pPr>
      <w:r w:rsidRPr="006C508B">
        <w:rPr>
          <w:rStyle w:val="FontStyle99"/>
          <w:sz w:val="24"/>
          <w:szCs w:val="24"/>
        </w:rPr>
        <w:t>Extended Steganography is the project where the content of the text is first changed using cryptographic methods and then the encrypted text is made to hide inside an image. With the help of steganography, only the intended recipient would know the existence of the message in the image. With the help of cryptography, the data is converted to an obscured encrypted text. Here, in this project we are encrypting the data which is followed by the data hiding. So, even when an undesired person can recover the message from the image, the text is encrypted providing the double security. The project initially ask for the image and the text to be encoded and to hide. When encode button is clicked, the text is encrypted and then hidden inside the image and a new image is formed, not replacing the original one. The project is done using Java and the GUI required is done using Java Swings.</w:t>
      </w:r>
    </w:p>
    <w:p w:rsidR="00D537F3" w:rsidRDefault="00D537F3" w:rsidP="00D537F3">
      <w:pPr>
        <w:jc w:val="both"/>
        <w:rPr>
          <w:b/>
        </w:rPr>
      </w:pPr>
    </w:p>
    <w:p w:rsidR="00145CE4" w:rsidRDefault="00145CE4" w:rsidP="00D537F3">
      <w:pPr>
        <w:jc w:val="both"/>
        <w:rPr>
          <w:b/>
        </w:rPr>
      </w:pPr>
    </w:p>
    <w:p w:rsidR="00145CE4" w:rsidRPr="006C508B" w:rsidRDefault="00145CE4" w:rsidP="00D537F3">
      <w:pPr>
        <w:jc w:val="both"/>
        <w:rPr>
          <w:b/>
        </w:rPr>
      </w:pPr>
    </w:p>
    <w:p w:rsidR="00DD696A" w:rsidRDefault="00DD696A" w:rsidP="00D537F3">
      <w:pPr>
        <w:pStyle w:val="NoSpacing"/>
        <w:rPr>
          <w:rFonts w:ascii="Times New Roman" w:hAnsi="Times New Roman" w:cs="Times New Roman"/>
          <w:b/>
          <w:sz w:val="24"/>
          <w:szCs w:val="24"/>
        </w:rPr>
      </w:pPr>
    </w:p>
    <w:p w:rsidR="00DD696A" w:rsidRDefault="00DD696A" w:rsidP="00D537F3">
      <w:pPr>
        <w:pStyle w:val="NoSpacing"/>
        <w:rPr>
          <w:rFonts w:ascii="Times New Roman" w:hAnsi="Times New Roman" w:cs="Times New Roman"/>
          <w:b/>
          <w:sz w:val="24"/>
          <w:szCs w:val="24"/>
        </w:rPr>
      </w:pPr>
    </w:p>
    <w:p w:rsidR="00DD696A" w:rsidRDefault="00DD696A" w:rsidP="00D537F3">
      <w:pPr>
        <w:pStyle w:val="NoSpacing"/>
        <w:rPr>
          <w:rFonts w:ascii="Times New Roman" w:hAnsi="Times New Roman" w:cs="Times New Roman"/>
          <w:b/>
          <w:sz w:val="24"/>
          <w:szCs w:val="24"/>
        </w:rPr>
      </w:pPr>
    </w:p>
    <w:p w:rsidR="00DD696A" w:rsidRDefault="00DD696A" w:rsidP="00D537F3">
      <w:pPr>
        <w:pStyle w:val="NoSpacing"/>
        <w:rPr>
          <w:rFonts w:ascii="Times New Roman" w:hAnsi="Times New Roman" w:cs="Times New Roman"/>
          <w:b/>
          <w:sz w:val="24"/>
          <w:szCs w:val="24"/>
        </w:rPr>
      </w:pPr>
    </w:p>
    <w:p w:rsidR="00DD696A" w:rsidRDefault="00DD696A" w:rsidP="00D537F3">
      <w:pPr>
        <w:pStyle w:val="NoSpacing"/>
        <w:rPr>
          <w:rFonts w:ascii="Times New Roman" w:hAnsi="Times New Roman" w:cs="Times New Roman"/>
          <w:b/>
          <w:sz w:val="24"/>
          <w:szCs w:val="24"/>
        </w:rPr>
      </w:pPr>
    </w:p>
    <w:p w:rsidR="00D537F3" w:rsidRDefault="00D537F3" w:rsidP="00D537F3">
      <w:pPr>
        <w:pStyle w:val="NoSpacing"/>
        <w:rPr>
          <w:rFonts w:ascii="Times New Roman" w:hAnsi="Times New Roman" w:cs="Times New Roman"/>
          <w:b/>
          <w:sz w:val="24"/>
          <w:szCs w:val="24"/>
        </w:rPr>
      </w:pPr>
      <w:r>
        <w:rPr>
          <w:rFonts w:ascii="Times New Roman" w:hAnsi="Times New Roman" w:cs="Times New Roman"/>
          <w:color w:val="000000"/>
          <w:sz w:val="24"/>
          <w:szCs w:val="24"/>
          <w:lang w:eastAsia="en-IN"/>
        </w:rPr>
        <w:tab/>
        <w:t xml:space="preserve"> </w:t>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r>
      <w:r>
        <w:rPr>
          <w:rFonts w:ascii="Times New Roman" w:hAnsi="Times New Roman" w:cs="Times New Roman"/>
          <w:color w:val="000000"/>
          <w:sz w:val="24"/>
          <w:szCs w:val="24"/>
          <w:lang w:eastAsia="en-IN"/>
        </w:rPr>
        <w:tab/>
        <w:t xml:space="preserve">          </w:t>
      </w:r>
      <w:r w:rsidRPr="00DB673F">
        <w:rPr>
          <w:b/>
          <w:sz w:val="32"/>
          <w:szCs w:val="32"/>
        </w:rPr>
        <w:tab/>
      </w:r>
      <w:r>
        <w:rPr>
          <w:b/>
          <w:sz w:val="32"/>
          <w:szCs w:val="32"/>
        </w:rPr>
        <w:t xml:space="preserve">           </w:t>
      </w:r>
      <w:r>
        <w:rPr>
          <w:b/>
        </w:rPr>
        <w:t xml:space="preserve">                                                </w:t>
      </w:r>
      <w:r>
        <w:rPr>
          <w:b/>
        </w:rPr>
        <w:tab/>
      </w:r>
      <w:r>
        <w:rPr>
          <w:b/>
        </w:rPr>
        <w:tab/>
      </w:r>
      <w:r>
        <w:rPr>
          <w:b/>
        </w:rPr>
        <w:tab/>
      </w:r>
      <w:r>
        <w:rPr>
          <w:b/>
        </w:rPr>
        <w:tab/>
      </w:r>
      <w:r>
        <w:rPr>
          <w:b/>
        </w:rPr>
        <w:tab/>
      </w:r>
    </w:p>
    <w:p w:rsidR="00A00466" w:rsidRDefault="00A00466" w:rsidP="00D537F3">
      <w:pPr>
        <w:pStyle w:val="NoSpacing"/>
        <w:jc w:val="both"/>
        <w:rPr>
          <w:b/>
          <w:sz w:val="32"/>
          <w:szCs w:val="32"/>
        </w:rPr>
      </w:pPr>
    </w:p>
    <w:p w:rsidR="00DD696A" w:rsidRDefault="00DD696A" w:rsidP="00D537F3">
      <w:pPr>
        <w:ind w:left="2880" w:firstLine="720"/>
        <w:rPr>
          <w:rFonts w:asciiTheme="minorHAnsi" w:eastAsiaTheme="minorHAnsi" w:hAnsiTheme="minorHAnsi" w:cstheme="minorBidi"/>
          <w:b/>
          <w:sz w:val="32"/>
          <w:szCs w:val="32"/>
          <w:lang w:val="en-IN"/>
        </w:rPr>
      </w:pPr>
    </w:p>
    <w:p w:rsidR="00D537F3" w:rsidRDefault="001F3569" w:rsidP="001F3569">
      <w:pPr>
        <w:rPr>
          <w:b/>
          <w:sz w:val="28"/>
          <w:szCs w:val="28"/>
        </w:rPr>
      </w:pPr>
      <w:r>
        <w:rPr>
          <w:b/>
          <w:sz w:val="28"/>
          <w:szCs w:val="28"/>
        </w:rPr>
        <w:lastRenderedPageBreak/>
        <w:t xml:space="preserve">                                         </w:t>
      </w:r>
      <w:r w:rsidR="00323767">
        <w:rPr>
          <w:b/>
          <w:sz w:val="28"/>
          <w:szCs w:val="28"/>
        </w:rPr>
        <w:t xml:space="preserve">        2. Introduction</w:t>
      </w:r>
    </w:p>
    <w:p w:rsidR="00D24E95" w:rsidRDefault="00D24E95" w:rsidP="00D537F3">
      <w:pPr>
        <w:ind w:left="2880" w:firstLine="720"/>
        <w:rPr>
          <w:b/>
          <w:sz w:val="28"/>
          <w:szCs w:val="28"/>
        </w:rPr>
      </w:pPr>
    </w:p>
    <w:p w:rsidR="00D537F3" w:rsidRPr="006C508B" w:rsidRDefault="00D537F3" w:rsidP="00D537F3">
      <w:pPr>
        <w:jc w:val="center"/>
      </w:pPr>
    </w:p>
    <w:p w:rsidR="00D537F3" w:rsidRPr="006C508B" w:rsidRDefault="00D537F3" w:rsidP="00D537F3">
      <w:pPr>
        <w:spacing w:line="360" w:lineRule="auto"/>
        <w:ind w:firstLine="720"/>
        <w:jc w:val="both"/>
      </w:pPr>
      <w:r w:rsidRPr="006C508B">
        <w:t>One of the reasons that intruders can be successful is the most of the information they acquire from a system is in a form that they can read and comprehend. Intruders may reveal the information to others, modify it to misrepresent an individual or organization, or use it to launch an attack. One solution to this problem is, through the use of steganography. Steganography is a technique of hiding information in digital media. In contrast to cryptography, it is not to keep others from knowing the hidden information but it is to keep others from thinking that the information even exists.</w:t>
      </w:r>
    </w:p>
    <w:p w:rsidR="00D537F3" w:rsidRPr="006C508B" w:rsidRDefault="00D537F3" w:rsidP="00D537F3">
      <w:pPr>
        <w:spacing w:line="360" w:lineRule="auto"/>
        <w:ind w:firstLine="720"/>
        <w:jc w:val="both"/>
      </w:pPr>
      <w:r w:rsidRPr="006C508B">
        <w:t>Steganography become more important as more people join the cyberspace revolution.  Steganography is the art of concealing information in ways that prevents the detection of hidden messages. Steganography include an array of secret communication methods that hide the message from being seen or discovered.</w:t>
      </w:r>
    </w:p>
    <w:p w:rsidR="00D537F3" w:rsidRPr="006C508B" w:rsidRDefault="00D537F3" w:rsidP="00D537F3">
      <w:pPr>
        <w:spacing w:line="360" w:lineRule="auto"/>
        <w:ind w:firstLine="720"/>
        <w:jc w:val="both"/>
      </w:pPr>
      <w:r w:rsidRPr="006C508B">
        <w:t>Due to advances in ICT, most of information is kept electronically. Consequently, the security of information has become a fundamental issue. Besides cryptography, steganography can be employed to secure information. In cryptography, the message or encrypted message is embedded in a digital host before passing it through the network, thus the existence of the message is unknown. Besides hiding data for confidentiality, this approach of information hiding can be extended to copyright protection for digital media: audio, video and images.</w:t>
      </w:r>
    </w:p>
    <w:p w:rsidR="00D537F3" w:rsidRPr="006C508B" w:rsidRDefault="00D537F3" w:rsidP="00D537F3">
      <w:pPr>
        <w:spacing w:line="360" w:lineRule="auto"/>
        <w:ind w:firstLine="720"/>
        <w:jc w:val="both"/>
      </w:pPr>
      <w:r w:rsidRPr="006C508B">
        <w:t>The growing possibilities of modern communications need the special means of security especially on computer network. The network security is becoming more important as the number of data being exchanged on the internet increases.  Therefore, the confidentiality and data integrity  are requires to protect against unauthorized access and use. This has resulted in an explosive growth of the field of information hiding</w:t>
      </w:r>
    </w:p>
    <w:p w:rsidR="00D537F3" w:rsidRPr="006C508B" w:rsidRDefault="00D537F3" w:rsidP="00D537F3">
      <w:pPr>
        <w:spacing w:line="360" w:lineRule="auto"/>
        <w:jc w:val="both"/>
      </w:pPr>
      <w:r w:rsidRPr="006C508B">
        <w:t>Information hiding is an emerging research area, which encompasses applications such as copyright protection for digital media, watermarking, fingerprinting, and steganography.</w:t>
      </w:r>
    </w:p>
    <w:p w:rsidR="00D537F3" w:rsidRPr="006C508B" w:rsidRDefault="00D537F3" w:rsidP="00D537F3">
      <w:pPr>
        <w:spacing w:line="360" w:lineRule="auto"/>
        <w:jc w:val="both"/>
      </w:pPr>
      <w:r w:rsidRPr="006C508B">
        <w:tab/>
        <w:t>In watermarking applications, the message contains information such as owner identification and a digital time stamp, which usually applied for copyright protection.</w:t>
      </w:r>
    </w:p>
    <w:p w:rsidR="00D537F3" w:rsidRPr="006C508B" w:rsidRDefault="00D537F3" w:rsidP="00D537F3">
      <w:pPr>
        <w:spacing w:line="360" w:lineRule="auto"/>
        <w:jc w:val="both"/>
      </w:pPr>
      <w:r w:rsidRPr="006C508B">
        <w:tab/>
        <w:t>Fingerprint, the owner of the data set embeds a serial number that uniquely identifies the user of the data set. This adds to copyright information to makes it possible to trace any unauthorized used of the data set back to the user.</w:t>
      </w:r>
    </w:p>
    <w:p w:rsidR="00D537F3" w:rsidRDefault="00D537F3" w:rsidP="00D537F3">
      <w:pPr>
        <w:spacing w:line="360" w:lineRule="auto"/>
        <w:jc w:val="both"/>
      </w:pPr>
      <w:r w:rsidRPr="006C508B">
        <w:lastRenderedPageBreak/>
        <w:tab/>
        <w:t>Steganography hide the secrete message within the host data set and presence imperceptible and is to be reliably communicated to a receiver. The host data set is purposely corrupted, but in a covert way, designed to be invisible to an information analysis.</w:t>
      </w:r>
    </w:p>
    <w:p w:rsidR="00D537F3" w:rsidRDefault="00D537F3" w:rsidP="00D537F3">
      <w:pPr>
        <w:spacing w:line="360" w:lineRule="auto"/>
        <w:ind w:firstLine="720"/>
        <w:jc w:val="both"/>
        <w:rPr>
          <w:rStyle w:val="FontStyle99"/>
          <w:sz w:val="24"/>
          <w:szCs w:val="24"/>
        </w:rPr>
      </w:pPr>
      <w:r w:rsidRPr="006C508B">
        <w:rPr>
          <w:rStyle w:val="FontStyle99"/>
          <w:sz w:val="24"/>
          <w:szCs w:val="24"/>
        </w:rPr>
        <w:t xml:space="preserve">Encryption is the process of encoding a message in such a way as to hide its contents. Modern Cryptography includes several secure algorithms for encrypting and decrypting messages. They are all based on the use of secrets called </w:t>
      </w:r>
      <w:r w:rsidRPr="006C508B">
        <w:rPr>
          <w:rStyle w:val="FontStyle90"/>
        </w:rPr>
        <w:t xml:space="preserve">keys. </w:t>
      </w:r>
      <w:r w:rsidRPr="006C508B">
        <w:rPr>
          <w:rStyle w:val="FontStyle99"/>
          <w:sz w:val="24"/>
          <w:szCs w:val="24"/>
        </w:rPr>
        <w:t>A cryptographic key is a parameter used in an encryption algorithm in such a way that the encryption cannot be reversed without the knowledge of the key.</w:t>
      </w:r>
    </w:p>
    <w:p w:rsidR="00D537F3" w:rsidRDefault="00D537F3" w:rsidP="00D537F3">
      <w:pPr>
        <w:spacing w:line="360" w:lineRule="auto"/>
        <w:ind w:firstLine="720"/>
        <w:jc w:val="both"/>
        <w:rPr>
          <w:rStyle w:val="FontStyle99"/>
          <w:sz w:val="24"/>
          <w:szCs w:val="24"/>
        </w:rPr>
      </w:pPr>
      <w:r>
        <w:rPr>
          <w:rStyle w:val="FontStyle99"/>
          <w:sz w:val="24"/>
          <w:szCs w:val="24"/>
        </w:rPr>
        <w:t>Extended Steganography is the project which is the combination of the Steganography and Cryptography where, the confidential information is first encrypted using a key and now this encrypted information is encoded in to the image using the methods of the Steganography.</w:t>
      </w:r>
    </w:p>
    <w:p w:rsidR="00220F11" w:rsidRPr="00220F11" w:rsidRDefault="00220F11" w:rsidP="00220F11">
      <w:pPr>
        <w:pStyle w:val="Style32"/>
        <w:widowControl/>
        <w:spacing w:before="72" w:line="413" w:lineRule="exact"/>
        <w:ind w:firstLine="720"/>
        <w:rPr>
          <w:rStyle w:val="FontStyle99"/>
          <w:sz w:val="24"/>
          <w:szCs w:val="24"/>
        </w:rPr>
      </w:pPr>
      <w:r w:rsidRPr="00220F11">
        <w:rPr>
          <w:rStyle w:val="FontStyle99"/>
          <w:sz w:val="24"/>
          <w:szCs w:val="24"/>
        </w:rPr>
        <w:t xml:space="preserve">The message can also be encrypted before it is hidden inside a </w:t>
      </w:r>
      <w:r w:rsidRPr="00220F11">
        <w:rPr>
          <w:rStyle w:val="FontStyle90"/>
          <w:sz w:val="24"/>
          <w:szCs w:val="24"/>
        </w:rPr>
        <w:t xml:space="preserve">cover </w:t>
      </w:r>
      <w:r w:rsidRPr="00220F11">
        <w:rPr>
          <w:rStyle w:val="FontStyle99"/>
          <w:sz w:val="24"/>
          <w:szCs w:val="24"/>
        </w:rPr>
        <w:t>message. This provides a double layer of protection. To begin with, encryption may make the existence of the message even more difficult to detect, due to the fact that some encryption techniques cause the patterns of the characters in the encrypted version to be more random than in the original version. In addition, even if the existence of the encrypted message is detected, it is unlikely that an eavesdropper will be able to read the message.</w:t>
      </w:r>
    </w:p>
    <w:p w:rsidR="00220F11" w:rsidRDefault="00220F11" w:rsidP="00D537F3">
      <w:pPr>
        <w:spacing w:line="360" w:lineRule="auto"/>
        <w:ind w:firstLine="720"/>
        <w:jc w:val="both"/>
        <w:rPr>
          <w:rStyle w:val="FontStyle99"/>
          <w:sz w:val="24"/>
          <w:szCs w:val="24"/>
        </w:rPr>
      </w:pPr>
    </w:p>
    <w:p w:rsidR="00725F5A" w:rsidRDefault="00725F5A" w:rsidP="00D537F3">
      <w:pPr>
        <w:spacing w:line="360" w:lineRule="auto"/>
        <w:ind w:firstLine="720"/>
        <w:jc w:val="both"/>
        <w:rPr>
          <w:rStyle w:val="FontStyle99"/>
          <w:sz w:val="24"/>
          <w:szCs w:val="24"/>
        </w:rPr>
      </w:pPr>
      <w:r>
        <w:rPr>
          <w:noProof/>
          <w:lang w:val="en-IN" w:eastAsia="en-IN"/>
        </w:rPr>
        <w:drawing>
          <wp:inline distT="0" distB="0" distL="0" distR="0">
            <wp:extent cx="3952875" cy="3360632"/>
            <wp:effectExtent l="19050" t="0" r="9525" b="0"/>
            <wp:docPr id="83" name="Picture 83" descr="C:\Users\indra\Pictures\Desktop\u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indra\Pictures\Desktop\uff.JPG"/>
                    <pic:cNvPicPr>
                      <a:picLocks noChangeAspect="1" noChangeArrowheads="1"/>
                    </pic:cNvPicPr>
                  </pic:nvPicPr>
                  <pic:blipFill>
                    <a:blip r:embed="rId8" cstate="print"/>
                    <a:srcRect/>
                    <a:stretch>
                      <a:fillRect/>
                    </a:stretch>
                  </pic:blipFill>
                  <pic:spPr bwMode="auto">
                    <a:xfrm>
                      <a:off x="0" y="0"/>
                      <a:ext cx="3952875" cy="3360632"/>
                    </a:xfrm>
                    <a:prstGeom prst="rect">
                      <a:avLst/>
                    </a:prstGeom>
                    <a:noFill/>
                    <a:ln w="9525">
                      <a:noFill/>
                      <a:miter lim="800000"/>
                      <a:headEnd/>
                      <a:tailEnd/>
                    </a:ln>
                  </pic:spPr>
                </pic:pic>
              </a:graphicData>
            </a:graphic>
          </wp:inline>
        </w:drawing>
      </w:r>
    </w:p>
    <w:p w:rsidR="00725F5A" w:rsidRDefault="00725F5A" w:rsidP="00D537F3">
      <w:pPr>
        <w:pStyle w:val="Style20"/>
        <w:widowControl/>
        <w:spacing w:before="62" w:line="240" w:lineRule="auto"/>
        <w:ind w:left="2880"/>
        <w:rPr>
          <w:rStyle w:val="FontStyle99"/>
          <w:b/>
          <w:sz w:val="28"/>
          <w:szCs w:val="28"/>
        </w:rPr>
      </w:pPr>
    </w:p>
    <w:p w:rsidR="00D537F3" w:rsidRPr="00D537F3" w:rsidRDefault="00D537F3" w:rsidP="00D537F3">
      <w:pPr>
        <w:pStyle w:val="Style20"/>
        <w:widowControl/>
        <w:spacing w:before="62" w:line="240" w:lineRule="auto"/>
        <w:ind w:left="2880"/>
        <w:rPr>
          <w:rStyle w:val="FontStyle99"/>
          <w:b/>
          <w:sz w:val="28"/>
          <w:szCs w:val="28"/>
        </w:rPr>
      </w:pPr>
      <w:r>
        <w:rPr>
          <w:rStyle w:val="FontStyle99"/>
          <w:b/>
          <w:sz w:val="28"/>
          <w:szCs w:val="28"/>
        </w:rPr>
        <w:lastRenderedPageBreak/>
        <w:t xml:space="preserve"> </w:t>
      </w:r>
      <w:r w:rsidR="00323767">
        <w:rPr>
          <w:rStyle w:val="FontStyle99"/>
          <w:b/>
          <w:sz w:val="28"/>
          <w:szCs w:val="28"/>
        </w:rPr>
        <w:t xml:space="preserve">         </w:t>
      </w:r>
      <w:r w:rsidR="001F3569">
        <w:rPr>
          <w:rStyle w:val="FontStyle99"/>
          <w:b/>
          <w:sz w:val="28"/>
          <w:szCs w:val="28"/>
        </w:rPr>
        <w:t xml:space="preserve">3. </w:t>
      </w:r>
      <w:r w:rsidRPr="00D537F3">
        <w:rPr>
          <w:rStyle w:val="FontStyle99"/>
          <w:b/>
          <w:sz w:val="28"/>
          <w:szCs w:val="28"/>
        </w:rPr>
        <w:t>O</w:t>
      </w:r>
      <w:r w:rsidR="00B66814" w:rsidRPr="00D537F3">
        <w:rPr>
          <w:rStyle w:val="FontStyle99"/>
          <w:b/>
          <w:sz w:val="28"/>
          <w:szCs w:val="28"/>
        </w:rPr>
        <w:t>bjectives</w:t>
      </w:r>
    </w:p>
    <w:p w:rsidR="00D537F3" w:rsidRDefault="00D537F3" w:rsidP="00D537F3">
      <w:pPr>
        <w:pStyle w:val="Style20"/>
        <w:widowControl/>
        <w:spacing w:line="240" w:lineRule="exact"/>
        <w:ind w:left="365"/>
        <w:rPr>
          <w:sz w:val="20"/>
          <w:szCs w:val="20"/>
        </w:rPr>
      </w:pPr>
    </w:p>
    <w:p w:rsidR="001F3569" w:rsidRDefault="001F3569" w:rsidP="00D537F3">
      <w:pPr>
        <w:pStyle w:val="Style20"/>
        <w:widowControl/>
        <w:spacing w:line="240" w:lineRule="exact"/>
        <w:ind w:left="365"/>
        <w:rPr>
          <w:sz w:val="20"/>
          <w:szCs w:val="20"/>
        </w:rPr>
      </w:pPr>
    </w:p>
    <w:p w:rsidR="00D537F3" w:rsidRPr="00D537F3" w:rsidRDefault="00D537F3" w:rsidP="00D537F3">
      <w:pPr>
        <w:pStyle w:val="Style20"/>
        <w:widowControl/>
        <w:spacing w:before="202" w:line="413" w:lineRule="exact"/>
        <w:ind w:left="365"/>
        <w:rPr>
          <w:rStyle w:val="FontStyle99"/>
          <w:sz w:val="24"/>
          <w:szCs w:val="24"/>
        </w:rPr>
      </w:pPr>
      <w:r w:rsidRPr="00D537F3">
        <w:rPr>
          <w:rStyle w:val="FontStyle99"/>
          <w:sz w:val="24"/>
          <w:szCs w:val="24"/>
        </w:rPr>
        <w:t>The project has the following objectives:</w:t>
      </w:r>
    </w:p>
    <w:p w:rsidR="00D537F3" w:rsidRPr="00D537F3" w:rsidRDefault="00D537F3" w:rsidP="00D537F3">
      <w:pPr>
        <w:pStyle w:val="Style66"/>
        <w:widowControl/>
        <w:numPr>
          <w:ilvl w:val="0"/>
          <w:numId w:val="1"/>
        </w:numPr>
        <w:ind w:left="720" w:hanging="360"/>
        <w:jc w:val="left"/>
        <w:rPr>
          <w:rStyle w:val="FontStyle99"/>
          <w:sz w:val="24"/>
          <w:szCs w:val="24"/>
        </w:rPr>
      </w:pPr>
      <w:r w:rsidRPr="00D537F3">
        <w:rPr>
          <w:rStyle w:val="FontStyle99"/>
          <w:sz w:val="24"/>
          <w:szCs w:val="24"/>
        </w:rPr>
        <w:t>To create a tool that can be used to hide data inside a color image.</w:t>
      </w:r>
    </w:p>
    <w:p w:rsidR="00D537F3" w:rsidRPr="00D537F3" w:rsidRDefault="00D537F3" w:rsidP="00D537F3">
      <w:pPr>
        <w:pStyle w:val="Style66"/>
        <w:widowControl/>
        <w:numPr>
          <w:ilvl w:val="0"/>
          <w:numId w:val="1"/>
        </w:numPr>
        <w:ind w:left="720" w:hanging="360"/>
        <w:jc w:val="left"/>
        <w:rPr>
          <w:rStyle w:val="FontStyle99"/>
          <w:sz w:val="24"/>
          <w:szCs w:val="24"/>
        </w:rPr>
      </w:pPr>
      <w:r w:rsidRPr="00D537F3">
        <w:rPr>
          <w:rStyle w:val="FontStyle99"/>
          <w:sz w:val="24"/>
          <w:szCs w:val="24"/>
        </w:rPr>
        <w:t>The tool should be easy to use, and should use a graphical user interface.</w:t>
      </w:r>
    </w:p>
    <w:p w:rsidR="00D537F3" w:rsidRPr="00D537F3" w:rsidRDefault="00D537F3" w:rsidP="00D537F3">
      <w:pPr>
        <w:pStyle w:val="Style66"/>
        <w:widowControl/>
        <w:numPr>
          <w:ilvl w:val="0"/>
          <w:numId w:val="1"/>
        </w:numPr>
        <w:ind w:left="720" w:hanging="360"/>
        <w:jc w:val="left"/>
        <w:rPr>
          <w:rStyle w:val="FontStyle99"/>
          <w:sz w:val="24"/>
          <w:szCs w:val="24"/>
        </w:rPr>
      </w:pPr>
      <w:r w:rsidRPr="00D537F3">
        <w:rPr>
          <w:rStyle w:val="FontStyle99"/>
          <w:sz w:val="24"/>
          <w:szCs w:val="24"/>
        </w:rPr>
        <w:t>The tool should work cross-platform.</w:t>
      </w:r>
    </w:p>
    <w:p w:rsidR="00D537F3" w:rsidRPr="00D537F3" w:rsidRDefault="00D537F3" w:rsidP="00D537F3">
      <w:pPr>
        <w:pStyle w:val="Style66"/>
        <w:widowControl/>
        <w:numPr>
          <w:ilvl w:val="0"/>
          <w:numId w:val="1"/>
        </w:numPr>
        <w:ind w:left="720" w:hanging="360"/>
        <w:rPr>
          <w:rStyle w:val="FontStyle99"/>
          <w:sz w:val="24"/>
          <w:szCs w:val="24"/>
        </w:rPr>
      </w:pPr>
      <w:r w:rsidRPr="00D537F3">
        <w:rPr>
          <w:rStyle w:val="FontStyle99"/>
          <w:sz w:val="24"/>
          <w:szCs w:val="24"/>
        </w:rPr>
        <w:t>The tool should effectively hide a message using an image degradation approach, and should be able to retrieve this message afterwards.</w:t>
      </w:r>
    </w:p>
    <w:p w:rsidR="00D537F3" w:rsidRPr="00D537F3" w:rsidRDefault="00D537F3" w:rsidP="00D537F3">
      <w:pPr>
        <w:pStyle w:val="Style66"/>
        <w:widowControl/>
        <w:numPr>
          <w:ilvl w:val="0"/>
          <w:numId w:val="1"/>
        </w:numPr>
        <w:tabs>
          <w:tab w:val="left" w:pos="4805"/>
        </w:tabs>
        <w:ind w:left="720" w:hanging="360"/>
        <w:rPr>
          <w:rStyle w:val="FontStyle99"/>
          <w:sz w:val="24"/>
          <w:szCs w:val="24"/>
        </w:rPr>
      </w:pPr>
      <w:r w:rsidRPr="00D537F3">
        <w:rPr>
          <w:rStyle w:val="FontStyle99"/>
          <w:sz w:val="24"/>
          <w:szCs w:val="24"/>
        </w:rPr>
        <w:t>The tool should take into account the original content, to theoretically more effectively</w:t>
      </w:r>
      <w:r>
        <w:rPr>
          <w:rStyle w:val="FontStyle99"/>
          <w:sz w:val="24"/>
          <w:szCs w:val="24"/>
        </w:rPr>
        <w:t xml:space="preserve"> </w:t>
      </w:r>
      <w:r w:rsidRPr="00D537F3">
        <w:rPr>
          <w:rStyle w:val="FontStyle99"/>
          <w:sz w:val="24"/>
          <w:szCs w:val="24"/>
        </w:rPr>
        <w:t>hide the message.</w:t>
      </w:r>
    </w:p>
    <w:p w:rsidR="00D537F3" w:rsidRDefault="00D537F3" w:rsidP="00D537F3">
      <w:pPr>
        <w:pStyle w:val="Style66"/>
        <w:widowControl/>
        <w:numPr>
          <w:ilvl w:val="0"/>
          <w:numId w:val="1"/>
        </w:numPr>
        <w:tabs>
          <w:tab w:val="left" w:pos="715"/>
          <w:tab w:val="left" w:pos="2280"/>
        </w:tabs>
        <w:ind w:left="715"/>
        <w:rPr>
          <w:rStyle w:val="FontStyle99"/>
          <w:sz w:val="24"/>
          <w:szCs w:val="24"/>
        </w:rPr>
      </w:pPr>
      <w:r w:rsidRPr="00D537F3">
        <w:rPr>
          <w:rStyle w:val="FontStyle99"/>
          <w:sz w:val="24"/>
          <w:szCs w:val="24"/>
        </w:rPr>
        <w:t>The tool should be able to provide some information as to the effectiveness of the hiding</w:t>
      </w:r>
      <w:r>
        <w:rPr>
          <w:rStyle w:val="FontStyle99"/>
          <w:sz w:val="24"/>
          <w:szCs w:val="24"/>
        </w:rPr>
        <w:t xml:space="preserve"> </w:t>
      </w:r>
      <w:r w:rsidRPr="00D537F3">
        <w:rPr>
          <w:rStyle w:val="FontStyle99"/>
          <w:sz w:val="24"/>
          <w:szCs w:val="24"/>
        </w:rPr>
        <w:t>i.e. it should be able to evaluate the degradation of an image. The analysis used will consist of existing watermarking measures, re- implemented for this tool.</w:t>
      </w:r>
    </w:p>
    <w:p w:rsidR="00D537F3" w:rsidRPr="00D537F3" w:rsidRDefault="00D537F3" w:rsidP="00D537F3">
      <w:pPr>
        <w:pStyle w:val="Style66"/>
        <w:widowControl/>
        <w:numPr>
          <w:ilvl w:val="0"/>
          <w:numId w:val="1"/>
        </w:numPr>
        <w:tabs>
          <w:tab w:val="left" w:pos="715"/>
        </w:tabs>
        <w:ind w:left="360" w:firstLine="0"/>
        <w:jc w:val="left"/>
        <w:rPr>
          <w:rStyle w:val="FontStyle99"/>
          <w:sz w:val="24"/>
          <w:szCs w:val="24"/>
        </w:rPr>
      </w:pPr>
      <w:r w:rsidRPr="00D537F3">
        <w:rPr>
          <w:rStyle w:val="FontStyle99"/>
          <w:sz w:val="24"/>
          <w:szCs w:val="24"/>
        </w:rPr>
        <w:t>The tool should be able to encrypt the message before embedding it.</w:t>
      </w:r>
    </w:p>
    <w:p w:rsidR="00D537F3" w:rsidRDefault="00D537F3" w:rsidP="00D537F3">
      <w:pPr>
        <w:pStyle w:val="Style66"/>
        <w:widowControl/>
        <w:numPr>
          <w:ilvl w:val="0"/>
          <w:numId w:val="1"/>
        </w:numPr>
        <w:tabs>
          <w:tab w:val="left" w:pos="715"/>
        </w:tabs>
        <w:ind w:left="715"/>
        <w:rPr>
          <w:rStyle w:val="FontStyle99"/>
          <w:sz w:val="24"/>
          <w:szCs w:val="24"/>
        </w:rPr>
      </w:pPr>
      <w:r w:rsidRPr="00D537F3">
        <w:rPr>
          <w:rStyle w:val="FontStyle99"/>
          <w:sz w:val="24"/>
          <w:szCs w:val="24"/>
        </w:rPr>
        <w:t xml:space="preserve">The technique should fall </w:t>
      </w:r>
      <w:r>
        <w:rPr>
          <w:rStyle w:val="FontStyle99"/>
          <w:sz w:val="24"/>
          <w:szCs w:val="24"/>
        </w:rPr>
        <w:t>under the category of Encrypted cum</w:t>
      </w:r>
      <w:r w:rsidRPr="00D537F3">
        <w:rPr>
          <w:rStyle w:val="FontStyle99"/>
          <w:sz w:val="24"/>
          <w:szCs w:val="24"/>
        </w:rPr>
        <w:t xml:space="preserve"> Steganography -where without the key</w:t>
      </w:r>
      <w:r>
        <w:rPr>
          <w:rStyle w:val="FontStyle99"/>
          <w:sz w:val="24"/>
          <w:szCs w:val="24"/>
        </w:rPr>
        <w:t xml:space="preserve"> is first used to encrypt the secret text and </w:t>
      </w:r>
      <w:r w:rsidRPr="00D537F3">
        <w:rPr>
          <w:rStyle w:val="FontStyle99"/>
          <w:sz w:val="24"/>
          <w:szCs w:val="24"/>
        </w:rPr>
        <w:t xml:space="preserve"> the</w:t>
      </w:r>
      <w:r>
        <w:rPr>
          <w:rStyle w:val="FontStyle99"/>
          <w:sz w:val="24"/>
          <w:szCs w:val="24"/>
        </w:rPr>
        <w:t>n hide the message inside an image.</w:t>
      </w:r>
    </w:p>
    <w:p w:rsidR="00220F11" w:rsidRDefault="00220F1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822541" w:rsidRDefault="00822541" w:rsidP="00220F11">
      <w:pPr>
        <w:pStyle w:val="Style66"/>
        <w:widowControl/>
        <w:tabs>
          <w:tab w:val="left" w:pos="715"/>
        </w:tabs>
        <w:ind w:firstLine="0"/>
        <w:rPr>
          <w:rStyle w:val="FontStyle99"/>
          <w:sz w:val="24"/>
          <w:szCs w:val="24"/>
        </w:rPr>
      </w:pPr>
    </w:p>
    <w:p w:rsidR="00220F11" w:rsidRPr="00145CE4" w:rsidRDefault="00B66814" w:rsidP="00220F11">
      <w:pPr>
        <w:pStyle w:val="Style66"/>
        <w:widowControl/>
        <w:tabs>
          <w:tab w:val="left" w:pos="715"/>
        </w:tabs>
        <w:ind w:firstLine="0"/>
        <w:rPr>
          <w:b/>
          <w:bCs/>
          <w:sz w:val="28"/>
          <w:szCs w:val="28"/>
        </w:rPr>
      </w:pPr>
      <w:r>
        <w:rPr>
          <w:b/>
          <w:bCs/>
          <w:sz w:val="28"/>
          <w:szCs w:val="28"/>
        </w:rPr>
        <w:lastRenderedPageBreak/>
        <w:t>4</w:t>
      </w:r>
      <w:r w:rsidR="001F3569">
        <w:rPr>
          <w:b/>
          <w:bCs/>
          <w:sz w:val="28"/>
          <w:szCs w:val="28"/>
        </w:rPr>
        <w:t xml:space="preserve">. </w:t>
      </w:r>
      <w:r w:rsidR="001F3569" w:rsidRPr="00145CE4">
        <w:rPr>
          <w:b/>
          <w:bCs/>
          <w:sz w:val="28"/>
          <w:szCs w:val="28"/>
        </w:rPr>
        <w:t>E</w:t>
      </w:r>
      <w:r w:rsidR="0026059F">
        <w:rPr>
          <w:b/>
          <w:bCs/>
          <w:sz w:val="28"/>
          <w:szCs w:val="28"/>
        </w:rPr>
        <w:t>xisting S</w:t>
      </w:r>
      <w:r w:rsidR="0026059F" w:rsidRPr="00145CE4">
        <w:rPr>
          <w:b/>
          <w:bCs/>
          <w:sz w:val="28"/>
          <w:szCs w:val="28"/>
        </w:rPr>
        <w:t>ystem</w:t>
      </w:r>
      <w:r w:rsidR="001F3569" w:rsidRPr="00145CE4">
        <w:rPr>
          <w:b/>
          <w:bCs/>
          <w:sz w:val="28"/>
          <w:szCs w:val="28"/>
        </w:rPr>
        <w:t xml:space="preserve">: </w:t>
      </w:r>
    </w:p>
    <w:p w:rsidR="00822541" w:rsidRPr="00822541" w:rsidRDefault="00822541" w:rsidP="00220F11">
      <w:pPr>
        <w:pStyle w:val="Style66"/>
        <w:widowControl/>
        <w:tabs>
          <w:tab w:val="left" w:pos="715"/>
        </w:tabs>
        <w:ind w:firstLine="0"/>
        <w:rPr>
          <w:b/>
          <w:bCs/>
        </w:rPr>
      </w:pPr>
    </w:p>
    <w:p w:rsidR="00BB7AC3" w:rsidRPr="00822541" w:rsidRDefault="00206583" w:rsidP="00822541">
      <w:pPr>
        <w:pStyle w:val="Style66"/>
        <w:numPr>
          <w:ilvl w:val="0"/>
          <w:numId w:val="8"/>
        </w:numPr>
        <w:tabs>
          <w:tab w:val="clear" w:pos="720"/>
          <w:tab w:val="left" w:pos="715"/>
        </w:tabs>
        <w:rPr>
          <w:lang w:val="en-IN"/>
        </w:rPr>
      </w:pPr>
      <w:r w:rsidRPr="00822541">
        <w:t>Due to the increase in the cyber crimes, the field of communication has been facing many serious threats.</w:t>
      </w:r>
    </w:p>
    <w:p w:rsidR="00BB7AC3" w:rsidRPr="00822541" w:rsidRDefault="00206583" w:rsidP="00822541">
      <w:pPr>
        <w:pStyle w:val="Style66"/>
        <w:numPr>
          <w:ilvl w:val="0"/>
          <w:numId w:val="8"/>
        </w:numPr>
        <w:tabs>
          <w:tab w:val="clear" w:pos="720"/>
          <w:tab w:val="left" w:pos="715"/>
        </w:tabs>
        <w:rPr>
          <w:lang w:val="en-IN"/>
        </w:rPr>
      </w:pPr>
      <w:r w:rsidRPr="00822541">
        <w:t>One of the conventional method for ensuring the threat free communication is cryptography</w:t>
      </w:r>
    </w:p>
    <w:p w:rsidR="00BB7AC3" w:rsidRPr="00822541" w:rsidRDefault="00206583" w:rsidP="00822541">
      <w:pPr>
        <w:pStyle w:val="Style66"/>
        <w:numPr>
          <w:ilvl w:val="0"/>
          <w:numId w:val="8"/>
        </w:numPr>
        <w:tabs>
          <w:tab w:val="clear" w:pos="720"/>
          <w:tab w:val="left" w:pos="715"/>
        </w:tabs>
        <w:rPr>
          <w:lang w:val="en-IN"/>
        </w:rPr>
      </w:pPr>
      <w:r w:rsidRPr="00822541">
        <w:t>In cryptography, the message or the text is made obscure, in such a way that it is not understood by any others except the intended recipient.</w:t>
      </w:r>
    </w:p>
    <w:p w:rsidR="00BB7AC3" w:rsidRPr="00822541" w:rsidRDefault="00206583" w:rsidP="00822541">
      <w:pPr>
        <w:pStyle w:val="Style66"/>
        <w:numPr>
          <w:ilvl w:val="0"/>
          <w:numId w:val="8"/>
        </w:numPr>
        <w:tabs>
          <w:tab w:val="clear" w:pos="720"/>
          <w:tab w:val="left" w:pos="715"/>
        </w:tabs>
        <w:rPr>
          <w:lang w:val="en-IN"/>
        </w:rPr>
      </w:pPr>
      <w:r w:rsidRPr="00822541">
        <w:t xml:space="preserve"> But, in the present Scenario, with the rapid increase in the development, the ciphered text is also being deciphered.</w:t>
      </w:r>
      <w:r w:rsidRPr="00822541">
        <w:rPr>
          <w:lang w:val="en-IN"/>
        </w:rPr>
        <w:t xml:space="preserve"> </w:t>
      </w:r>
    </w:p>
    <w:p w:rsidR="00BB7AC3" w:rsidRPr="00822541" w:rsidRDefault="00206583" w:rsidP="00822541">
      <w:pPr>
        <w:pStyle w:val="Style66"/>
        <w:numPr>
          <w:ilvl w:val="0"/>
          <w:numId w:val="8"/>
        </w:numPr>
        <w:tabs>
          <w:tab w:val="clear" w:pos="720"/>
          <w:tab w:val="left" w:pos="715"/>
        </w:tabs>
        <w:rPr>
          <w:lang w:val="en-IN"/>
        </w:rPr>
      </w:pPr>
      <w:r w:rsidRPr="00822541">
        <w:t>This type of cyber crimes can be ceased, if we hide the ciphered text in an other information(such as an image ).</w:t>
      </w:r>
    </w:p>
    <w:p w:rsidR="00BB7AC3" w:rsidRPr="00822541" w:rsidRDefault="00206583" w:rsidP="00822541">
      <w:pPr>
        <w:pStyle w:val="Style66"/>
        <w:numPr>
          <w:ilvl w:val="0"/>
          <w:numId w:val="8"/>
        </w:numPr>
        <w:tabs>
          <w:tab w:val="clear" w:pos="720"/>
          <w:tab w:val="left" w:pos="715"/>
        </w:tabs>
        <w:rPr>
          <w:lang w:val="en-IN"/>
        </w:rPr>
      </w:pPr>
      <w:r w:rsidRPr="00822541">
        <w:t xml:space="preserve">So, by hiding the ciphered text in an image, the opponent would never know the existence of the confidential data inside it.  </w:t>
      </w:r>
    </w:p>
    <w:p w:rsidR="00822541" w:rsidRDefault="00822541" w:rsidP="00220F11">
      <w:pPr>
        <w:pStyle w:val="Style66"/>
        <w:widowControl/>
        <w:tabs>
          <w:tab w:val="left" w:pos="715"/>
        </w:tabs>
        <w:ind w:firstLine="0"/>
        <w:rPr>
          <w:b/>
          <w:bCs/>
        </w:rPr>
      </w:pPr>
    </w:p>
    <w:p w:rsidR="00822541" w:rsidRPr="00145CE4" w:rsidRDefault="00B66814" w:rsidP="00220F11">
      <w:pPr>
        <w:pStyle w:val="Style66"/>
        <w:widowControl/>
        <w:tabs>
          <w:tab w:val="left" w:pos="715"/>
        </w:tabs>
        <w:ind w:firstLine="0"/>
        <w:rPr>
          <w:b/>
          <w:bCs/>
          <w:sz w:val="28"/>
          <w:szCs w:val="28"/>
        </w:rPr>
      </w:pPr>
      <w:r>
        <w:rPr>
          <w:b/>
          <w:bCs/>
          <w:sz w:val="28"/>
          <w:szCs w:val="28"/>
        </w:rPr>
        <w:t>4.1</w:t>
      </w:r>
      <w:r w:rsidR="001F3569">
        <w:rPr>
          <w:b/>
          <w:bCs/>
          <w:sz w:val="28"/>
          <w:szCs w:val="28"/>
        </w:rPr>
        <w:t xml:space="preserve">. </w:t>
      </w:r>
      <w:r w:rsidR="001F3569" w:rsidRPr="00145CE4">
        <w:rPr>
          <w:b/>
          <w:bCs/>
          <w:sz w:val="28"/>
          <w:szCs w:val="28"/>
        </w:rPr>
        <w:t>P</w:t>
      </w:r>
      <w:r w:rsidR="0026059F">
        <w:rPr>
          <w:b/>
          <w:bCs/>
          <w:sz w:val="28"/>
          <w:szCs w:val="28"/>
        </w:rPr>
        <w:t>roposed S</w:t>
      </w:r>
      <w:r w:rsidR="0026059F" w:rsidRPr="00145CE4">
        <w:rPr>
          <w:b/>
          <w:bCs/>
          <w:sz w:val="28"/>
          <w:szCs w:val="28"/>
        </w:rPr>
        <w:t>ystem:</w:t>
      </w:r>
    </w:p>
    <w:p w:rsidR="00822541" w:rsidRDefault="00822541" w:rsidP="00220F11">
      <w:pPr>
        <w:pStyle w:val="Style66"/>
        <w:widowControl/>
        <w:tabs>
          <w:tab w:val="left" w:pos="715"/>
        </w:tabs>
        <w:ind w:firstLine="0"/>
        <w:rPr>
          <w:b/>
          <w:bCs/>
        </w:rPr>
      </w:pPr>
    </w:p>
    <w:p w:rsidR="00BB7AC3" w:rsidRPr="00822541" w:rsidRDefault="00206583" w:rsidP="00822541">
      <w:pPr>
        <w:pStyle w:val="Style66"/>
        <w:numPr>
          <w:ilvl w:val="0"/>
          <w:numId w:val="10"/>
        </w:numPr>
        <w:tabs>
          <w:tab w:val="clear" w:pos="720"/>
          <w:tab w:val="left" w:pos="715"/>
        </w:tabs>
        <w:rPr>
          <w:lang w:val="en-IN"/>
        </w:rPr>
      </w:pPr>
      <w:r w:rsidRPr="00822541">
        <w:t>The System under proposal is “Extended Steganography”.</w:t>
      </w:r>
    </w:p>
    <w:p w:rsidR="00BB7AC3" w:rsidRPr="00822541" w:rsidRDefault="00206583" w:rsidP="00822541">
      <w:pPr>
        <w:pStyle w:val="Style66"/>
        <w:numPr>
          <w:ilvl w:val="0"/>
          <w:numId w:val="10"/>
        </w:numPr>
        <w:tabs>
          <w:tab w:val="clear" w:pos="720"/>
          <w:tab w:val="left" w:pos="715"/>
        </w:tabs>
        <w:rPr>
          <w:lang w:val="en-IN"/>
        </w:rPr>
      </w:pPr>
      <w:r w:rsidRPr="00822541">
        <w:t>Image Steganography is the process of hiding the information inside an image, so that the confidential information is not exposed to risk</w:t>
      </w:r>
    </w:p>
    <w:p w:rsidR="00BB7AC3" w:rsidRPr="00822541" w:rsidRDefault="00206583" w:rsidP="00822541">
      <w:pPr>
        <w:pStyle w:val="Style66"/>
        <w:numPr>
          <w:ilvl w:val="0"/>
          <w:numId w:val="10"/>
        </w:numPr>
        <w:tabs>
          <w:tab w:val="clear" w:pos="720"/>
          <w:tab w:val="left" w:pos="715"/>
        </w:tabs>
        <w:rPr>
          <w:lang w:val="en-IN"/>
        </w:rPr>
      </w:pPr>
      <w:r w:rsidRPr="00822541">
        <w:t>With the help of Steganography, important messages, confidential data can be sent, without exposing the data to the opponent.</w:t>
      </w:r>
    </w:p>
    <w:p w:rsidR="00BB7AC3" w:rsidRPr="00822541" w:rsidRDefault="00206583" w:rsidP="00822541">
      <w:pPr>
        <w:pStyle w:val="Style66"/>
        <w:numPr>
          <w:ilvl w:val="0"/>
          <w:numId w:val="10"/>
        </w:numPr>
        <w:tabs>
          <w:tab w:val="clear" w:pos="720"/>
          <w:tab w:val="left" w:pos="715"/>
        </w:tabs>
        <w:rPr>
          <w:lang w:val="en-IN"/>
        </w:rPr>
      </w:pPr>
      <w:r w:rsidRPr="00822541">
        <w:t>It has many applications, For Ex: The major of the army sending the message troop “to attack”.</w:t>
      </w:r>
    </w:p>
    <w:p w:rsidR="00BB7AC3" w:rsidRPr="00822541" w:rsidRDefault="00206583" w:rsidP="00822541">
      <w:pPr>
        <w:pStyle w:val="Style66"/>
        <w:numPr>
          <w:ilvl w:val="0"/>
          <w:numId w:val="10"/>
        </w:numPr>
        <w:tabs>
          <w:tab w:val="clear" w:pos="720"/>
          <w:tab w:val="left" w:pos="715"/>
        </w:tabs>
        <w:rPr>
          <w:lang w:val="en-IN"/>
        </w:rPr>
      </w:pPr>
      <w:r w:rsidRPr="00822541">
        <w:t>We can encrypt it, hide the data and can send it over the internet safely.</w:t>
      </w:r>
      <w:r w:rsidRPr="00822541">
        <w:rPr>
          <w:lang w:val="en-IN"/>
        </w:rPr>
        <w:t xml:space="preserve"> </w:t>
      </w:r>
    </w:p>
    <w:p w:rsidR="00822541" w:rsidRPr="00822541" w:rsidRDefault="00822541" w:rsidP="00220F11">
      <w:pPr>
        <w:pStyle w:val="Style66"/>
        <w:widowControl/>
        <w:tabs>
          <w:tab w:val="left" w:pos="715"/>
        </w:tabs>
        <w:ind w:firstLine="0"/>
        <w:rPr>
          <w:rStyle w:val="FontStyle99"/>
          <w:sz w:val="24"/>
          <w:szCs w:val="24"/>
        </w:rPr>
      </w:pPr>
    </w:p>
    <w:p w:rsidR="00220F11" w:rsidRDefault="00220F11" w:rsidP="00220F11">
      <w:pPr>
        <w:pStyle w:val="Style66"/>
        <w:widowControl/>
        <w:tabs>
          <w:tab w:val="left" w:pos="715"/>
        </w:tabs>
        <w:ind w:firstLine="0"/>
        <w:rPr>
          <w:rStyle w:val="FontStyle99"/>
          <w:sz w:val="24"/>
          <w:szCs w:val="24"/>
        </w:rPr>
      </w:pPr>
    </w:p>
    <w:p w:rsidR="00220F11" w:rsidRDefault="00220F11" w:rsidP="00220F11">
      <w:pPr>
        <w:pStyle w:val="Style66"/>
        <w:widowControl/>
        <w:tabs>
          <w:tab w:val="left" w:pos="715"/>
        </w:tabs>
        <w:ind w:firstLine="0"/>
        <w:rPr>
          <w:rStyle w:val="FontStyle99"/>
          <w:sz w:val="24"/>
          <w:szCs w:val="24"/>
        </w:rPr>
      </w:pPr>
    </w:p>
    <w:p w:rsidR="00220F11" w:rsidRDefault="00220F11" w:rsidP="00220F11">
      <w:pPr>
        <w:pStyle w:val="Style66"/>
        <w:widowControl/>
        <w:tabs>
          <w:tab w:val="left" w:pos="715"/>
        </w:tabs>
        <w:ind w:firstLine="0"/>
        <w:rPr>
          <w:rStyle w:val="FontStyle99"/>
          <w:sz w:val="24"/>
          <w:szCs w:val="24"/>
        </w:rPr>
      </w:pPr>
    </w:p>
    <w:p w:rsidR="00220F11" w:rsidRDefault="00220F11" w:rsidP="00220F11">
      <w:pPr>
        <w:pStyle w:val="Style66"/>
        <w:widowControl/>
        <w:tabs>
          <w:tab w:val="left" w:pos="715"/>
        </w:tabs>
        <w:ind w:firstLine="0"/>
        <w:rPr>
          <w:rStyle w:val="FontStyle99"/>
          <w:sz w:val="24"/>
          <w:szCs w:val="24"/>
        </w:rPr>
      </w:pPr>
    </w:p>
    <w:p w:rsidR="00220F11" w:rsidRDefault="00220F11" w:rsidP="00220F11">
      <w:pPr>
        <w:pStyle w:val="Style66"/>
        <w:widowControl/>
        <w:tabs>
          <w:tab w:val="left" w:pos="715"/>
        </w:tabs>
        <w:ind w:firstLine="0"/>
        <w:rPr>
          <w:rStyle w:val="FontStyle99"/>
          <w:sz w:val="24"/>
          <w:szCs w:val="24"/>
        </w:rPr>
      </w:pPr>
    </w:p>
    <w:p w:rsidR="00220F11" w:rsidRDefault="00220F11" w:rsidP="00220F11">
      <w:pPr>
        <w:pStyle w:val="Style66"/>
        <w:widowControl/>
        <w:tabs>
          <w:tab w:val="left" w:pos="715"/>
        </w:tabs>
        <w:ind w:firstLine="0"/>
        <w:rPr>
          <w:rStyle w:val="FontStyle99"/>
          <w:sz w:val="24"/>
          <w:szCs w:val="24"/>
        </w:rPr>
      </w:pPr>
    </w:p>
    <w:p w:rsidR="00220F11" w:rsidRDefault="00220F11" w:rsidP="00220F11">
      <w:pPr>
        <w:pStyle w:val="Style66"/>
        <w:widowControl/>
        <w:tabs>
          <w:tab w:val="left" w:pos="715"/>
        </w:tabs>
        <w:ind w:firstLine="0"/>
        <w:rPr>
          <w:rStyle w:val="FontStyle99"/>
          <w:sz w:val="24"/>
          <w:szCs w:val="24"/>
        </w:rPr>
      </w:pPr>
    </w:p>
    <w:p w:rsidR="0026059F" w:rsidRPr="00EB6969" w:rsidRDefault="0026059F" w:rsidP="0026059F">
      <w:pPr>
        <w:pStyle w:val="Style66"/>
        <w:widowControl/>
        <w:tabs>
          <w:tab w:val="left" w:pos="715"/>
        </w:tabs>
        <w:ind w:firstLine="0"/>
        <w:rPr>
          <w:b/>
          <w:sz w:val="28"/>
          <w:szCs w:val="28"/>
          <w:lang w:val="en-IN"/>
        </w:rPr>
      </w:pPr>
      <w:r>
        <w:rPr>
          <w:b/>
          <w:sz w:val="28"/>
          <w:szCs w:val="28"/>
          <w:lang w:val="en-IN"/>
        </w:rPr>
        <w:lastRenderedPageBreak/>
        <w:tab/>
      </w:r>
      <w:r>
        <w:rPr>
          <w:b/>
          <w:sz w:val="28"/>
          <w:szCs w:val="28"/>
          <w:lang w:val="en-IN"/>
        </w:rPr>
        <w:tab/>
      </w:r>
      <w:r>
        <w:rPr>
          <w:b/>
          <w:sz w:val="28"/>
          <w:szCs w:val="28"/>
          <w:lang w:val="en-IN"/>
        </w:rPr>
        <w:tab/>
      </w:r>
      <w:r>
        <w:rPr>
          <w:b/>
          <w:sz w:val="28"/>
          <w:szCs w:val="28"/>
          <w:lang w:val="en-IN"/>
        </w:rPr>
        <w:tab/>
      </w:r>
      <w:r>
        <w:rPr>
          <w:b/>
          <w:sz w:val="28"/>
          <w:szCs w:val="28"/>
          <w:lang w:val="en-IN"/>
        </w:rPr>
        <w:tab/>
        <w:t xml:space="preserve">5. </w:t>
      </w:r>
      <w:r w:rsidRPr="00EB6969">
        <w:rPr>
          <w:b/>
          <w:sz w:val="28"/>
          <w:szCs w:val="28"/>
          <w:lang w:val="en-IN"/>
        </w:rPr>
        <w:t>Specifications:</w:t>
      </w:r>
    </w:p>
    <w:p w:rsidR="0026059F" w:rsidRPr="00EB6969" w:rsidRDefault="0026059F" w:rsidP="0026059F">
      <w:pPr>
        <w:pStyle w:val="Style66"/>
        <w:tabs>
          <w:tab w:val="left" w:pos="715"/>
        </w:tabs>
        <w:ind w:left="360" w:firstLine="0"/>
        <w:rPr>
          <w:b/>
          <w:bCs/>
        </w:rPr>
      </w:pPr>
    </w:p>
    <w:p w:rsidR="0026059F" w:rsidRPr="00EB6969" w:rsidRDefault="0026059F" w:rsidP="0026059F">
      <w:pPr>
        <w:pStyle w:val="Style66"/>
        <w:tabs>
          <w:tab w:val="left" w:pos="715"/>
        </w:tabs>
        <w:ind w:left="360" w:firstLine="0"/>
        <w:rPr>
          <w:b/>
          <w:bCs/>
        </w:rPr>
      </w:pPr>
    </w:p>
    <w:p w:rsidR="0026059F" w:rsidRPr="00EB6969" w:rsidRDefault="0026059F" w:rsidP="0026059F">
      <w:pPr>
        <w:pStyle w:val="Style66"/>
        <w:tabs>
          <w:tab w:val="left" w:pos="715"/>
        </w:tabs>
        <w:ind w:left="360" w:firstLine="0"/>
        <w:rPr>
          <w:b/>
          <w:sz w:val="28"/>
          <w:szCs w:val="28"/>
          <w:lang w:val="en-IN"/>
        </w:rPr>
      </w:pPr>
      <w:r>
        <w:rPr>
          <w:b/>
          <w:bCs/>
          <w:sz w:val="28"/>
          <w:szCs w:val="28"/>
        </w:rPr>
        <w:t xml:space="preserve">5.1. </w:t>
      </w:r>
      <w:r w:rsidRPr="00EB6969">
        <w:rPr>
          <w:b/>
          <w:bCs/>
          <w:sz w:val="28"/>
          <w:szCs w:val="28"/>
        </w:rPr>
        <w:t>Software Requirements:</w:t>
      </w:r>
      <w:r w:rsidRPr="00EB6969">
        <w:rPr>
          <w:b/>
          <w:sz w:val="28"/>
          <w:szCs w:val="28"/>
          <w:lang w:val="en-IN"/>
        </w:rPr>
        <w:t xml:space="preserve"> </w:t>
      </w:r>
    </w:p>
    <w:p w:rsidR="0026059F" w:rsidRPr="00EB6969" w:rsidRDefault="0026059F" w:rsidP="0026059F">
      <w:pPr>
        <w:pStyle w:val="Style66"/>
        <w:tabs>
          <w:tab w:val="left" w:pos="715"/>
        </w:tabs>
        <w:ind w:left="360" w:firstLine="0"/>
      </w:pPr>
    </w:p>
    <w:p w:rsidR="0026059F" w:rsidRPr="00EB6969" w:rsidRDefault="0026059F" w:rsidP="0026059F">
      <w:pPr>
        <w:pStyle w:val="Style66"/>
        <w:numPr>
          <w:ilvl w:val="0"/>
          <w:numId w:val="32"/>
        </w:numPr>
        <w:tabs>
          <w:tab w:val="left" w:pos="715"/>
        </w:tabs>
        <w:rPr>
          <w:lang w:val="en-IN"/>
        </w:rPr>
      </w:pPr>
      <w:r w:rsidRPr="00EB6969">
        <w:t>OPERATING SYSTEM: Windows</w:t>
      </w:r>
      <w:r w:rsidRPr="00EB6969">
        <w:rPr>
          <w:lang w:val="en-IN"/>
        </w:rPr>
        <w:t xml:space="preserve"> </w:t>
      </w:r>
    </w:p>
    <w:p w:rsidR="0026059F" w:rsidRPr="00EB6969" w:rsidRDefault="0026059F" w:rsidP="0026059F">
      <w:pPr>
        <w:pStyle w:val="Style66"/>
        <w:numPr>
          <w:ilvl w:val="0"/>
          <w:numId w:val="32"/>
        </w:numPr>
        <w:tabs>
          <w:tab w:val="left" w:pos="715"/>
        </w:tabs>
        <w:rPr>
          <w:lang w:val="en-IN"/>
        </w:rPr>
      </w:pPr>
      <w:r w:rsidRPr="00EB6969">
        <w:t xml:space="preserve">Java version above 1.5.0 </w:t>
      </w:r>
    </w:p>
    <w:p w:rsidR="0026059F" w:rsidRPr="00EB6969" w:rsidRDefault="0026059F" w:rsidP="0026059F">
      <w:pPr>
        <w:pStyle w:val="Style66"/>
        <w:tabs>
          <w:tab w:val="left" w:pos="715"/>
        </w:tabs>
        <w:ind w:left="150" w:firstLine="0"/>
        <w:rPr>
          <w:b/>
          <w:lang w:val="en-IN"/>
        </w:rPr>
      </w:pPr>
    </w:p>
    <w:p w:rsidR="0026059F" w:rsidRPr="00EB6969" w:rsidRDefault="0026059F" w:rsidP="0026059F">
      <w:pPr>
        <w:pStyle w:val="Style66"/>
        <w:tabs>
          <w:tab w:val="left" w:pos="715"/>
        </w:tabs>
        <w:ind w:left="150" w:firstLine="0"/>
        <w:rPr>
          <w:b/>
          <w:lang w:val="en-IN"/>
        </w:rPr>
      </w:pPr>
    </w:p>
    <w:p w:rsidR="0026059F" w:rsidRPr="00EB6969" w:rsidRDefault="0026059F" w:rsidP="0026059F">
      <w:pPr>
        <w:pStyle w:val="Style66"/>
        <w:tabs>
          <w:tab w:val="left" w:pos="715"/>
        </w:tabs>
        <w:ind w:left="360" w:firstLine="0"/>
        <w:rPr>
          <w:sz w:val="28"/>
          <w:szCs w:val="28"/>
          <w:lang w:val="en-IN"/>
        </w:rPr>
      </w:pPr>
      <w:r>
        <w:rPr>
          <w:b/>
          <w:bCs/>
          <w:sz w:val="28"/>
          <w:szCs w:val="28"/>
        </w:rPr>
        <w:t xml:space="preserve">5.2. </w:t>
      </w:r>
      <w:r w:rsidRPr="00EB6969">
        <w:rPr>
          <w:b/>
          <w:bCs/>
          <w:sz w:val="28"/>
          <w:szCs w:val="28"/>
        </w:rPr>
        <w:t>Hardware Requirements:</w:t>
      </w:r>
      <w:r w:rsidRPr="00EB6969">
        <w:rPr>
          <w:sz w:val="28"/>
          <w:szCs w:val="28"/>
          <w:lang w:val="en-IN"/>
        </w:rPr>
        <w:t xml:space="preserve"> </w:t>
      </w:r>
    </w:p>
    <w:p w:rsidR="0026059F" w:rsidRPr="00EB6969" w:rsidRDefault="0026059F" w:rsidP="0026059F">
      <w:pPr>
        <w:pStyle w:val="Style66"/>
        <w:tabs>
          <w:tab w:val="left" w:pos="715"/>
        </w:tabs>
        <w:ind w:left="360" w:firstLine="0"/>
      </w:pPr>
    </w:p>
    <w:p w:rsidR="0026059F" w:rsidRPr="00EB6969" w:rsidRDefault="0026059F" w:rsidP="0026059F">
      <w:pPr>
        <w:pStyle w:val="Style66"/>
        <w:numPr>
          <w:ilvl w:val="0"/>
          <w:numId w:val="33"/>
        </w:numPr>
        <w:tabs>
          <w:tab w:val="left" w:pos="715"/>
        </w:tabs>
        <w:rPr>
          <w:lang w:val="en-IN"/>
        </w:rPr>
      </w:pPr>
      <w:r w:rsidRPr="00EB6969">
        <w:t>RAM                  -1GB</w:t>
      </w:r>
    </w:p>
    <w:p w:rsidR="0026059F" w:rsidRPr="00EB6969" w:rsidRDefault="0026059F" w:rsidP="0026059F">
      <w:pPr>
        <w:pStyle w:val="Style66"/>
        <w:numPr>
          <w:ilvl w:val="0"/>
          <w:numId w:val="33"/>
        </w:numPr>
        <w:tabs>
          <w:tab w:val="left" w:pos="715"/>
        </w:tabs>
        <w:rPr>
          <w:lang w:val="en-IN"/>
        </w:rPr>
      </w:pPr>
      <w:r w:rsidRPr="00EB6969">
        <w:t>HARD DISK        -80GB</w:t>
      </w:r>
    </w:p>
    <w:p w:rsidR="0026059F" w:rsidRDefault="0026059F" w:rsidP="0026059F">
      <w:pPr>
        <w:pStyle w:val="Style66"/>
        <w:numPr>
          <w:ilvl w:val="0"/>
          <w:numId w:val="33"/>
        </w:numPr>
        <w:tabs>
          <w:tab w:val="left" w:pos="715"/>
        </w:tabs>
      </w:pPr>
      <w:r w:rsidRPr="00EB6969">
        <w:t>PROC</w:t>
      </w:r>
      <w:r>
        <w:t xml:space="preserve">ESSOR      -Intel pentium4     </w:t>
      </w: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6059F" w:rsidRDefault="0026059F" w:rsidP="00220F11">
      <w:pPr>
        <w:pStyle w:val="Style38"/>
        <w:widowControl/>
        <w:tabs>
          <w:tab w:val="left" w:pos="408"/>
        </w:tabs>
        <w:spacing w:line="413" w:lineRule="exact"/>
        <w:jc w:val="left"/>
        <w:rPr>
          <w:rStyle w:val="FontStyle99"/>
          <w:b/>
          <w:sz w:val="28"/>
          <w:szCs w:val="28"/>
        </w:rPr>
      </w:pPr>
    </w:p>
    <w:p w:rsidR="00220F11" w:rsidRPr="00145CE4" w:rsidRDefault="0026059F" w:rsidP="00220F11">
      <w:pPr>
        <w:pStyle w:val="Style38"/>
        <w:widowControl/>
        <w:tabs>
          <w:tab w:val="left" w:pos="408"/>
        </w:tabs>
        <w:spacing w:line="413" w:lineRule="exact"/>
        <w:jc w:val="left"/>
        <w:rPr>
          <w:rStyle w:val="FontStyle99"/>
          <w:b/>
          <w:sz w:val="28"/>
          <w:szCs w:val="28"/>
        </w:rPr>
      </w:pPr>
      <w:r>
        <w:rPr>
          <w:rStyle w:val="FontStyle99"/>
          <w:b/>
          <w:sz w:val="28"/>
          <w:szCs w:val="28"/>
        </w:rPr>
        <w:lastRenderedPageBreak/>
        <w:t xml:space="preserve">6. </w:t>
      </w:r>
      <w:r w:rsidR="00220F11" w:rsidRPr="00145CE4">
        <w:rPr>
          <w:rStyle w:val="FontStyle99"/>
          <w:b/>
          <w:sz w:val="28"/>
          <w:szCs w:val="28"/>
        </w:rPr>
        <w:t>T</w:t>
      </w:r>
      <w:r w:rsidRPr="00145CE4">
        <w:rPr>
          <w:rStyle w:val="FontStyle99"/>
          <w:b/>
          <w:sz w:val="28"/>
          <w:szCs w:val="28"/>
        </w:rPr>
        <w:t>echnique used</w:t>
      </w:r>
    </w:p>
    <w:p w:rsidR="00220F11" w:rsidRPr="00F018B0" w:rsidRDefault="00220F11" w:rsidP="00220F11">
      <w:pPr>
        <w:pStyle w:val="Style56"/>
        <w:widowControl/>
        <w:spacing w:line="240" w:lineRule="exact"/>
        <w:ind w:firstLine="830"/>
      </w:pPr>
    </w:p>
    <w:p w:rsidR="00220F11" w:rsidRPr="00F018B0" w:rsidRDefault="00220F11" w:rsidP="00220F11">
      <w:pPr>
        <w:pStyle w:val="Style56"/>
        <w:widowControl/>
        <w:spacing w:before="43"/>
        <w:ind w:firstLine="830"/>
        <w:rPr>
          <w:rStyle w:val="FontStyle99"/>
          <w:sz w:val="24"/>
          <w:szCs w:val="24"/>
        </w:rPr>
      </w:pPr>
      <w:r w:rsidRPr="00F018B0">
        <w:rPr>
          <w:rStyle w:val="FontStyle99"/>
          <w:sz w:val="24"/>
          <w:szCs w:val="24"/>
        </w:rPr>
        <w:t>Steganographic Techniques used is oncealing data within encrypted data. The data to be concealed is first encrypted before being used to overwrite part of a much larger block of encrypted data. This technique works most effectively where the decrypted version of data being overwritten has no special meaning or use. Each pixel typically has three numbers associated with it, one each for red, green, and blue intensities, and these values often range from 0-255. Each number is stored as eight bits (zeros and ones), with a one worth 128 in the most significant bit (on the left), then 64, 32, 16, 8, 4, 2, and a one in the least significant bit (on the right) worth just 1.</w:t>
      </w:r>
    </w:p>
    <w:p w:rsidR="00220F11" w:rsidRPr="00F018B0" w:rsidRDefault="00220F11" w:rsidP="00220F11">
      <w:pPr>
        <w:pStyle w:val="Style56"/>
        <w:widowControl/>
        <w:spacing w:before="43"/>
        <w:ind w:firstLine="830"/>
        <w:rPr>
          <w:rStyle w:val="FontStyle99"/>
          <w:sz w:val="24"/>
          <w:szCs w:val="24"/>
        </w:rPr>
      </w:pPr>
    </w:p>
    <w:p w:rsidR="00220F11" w:rsidRPr="00145CE4" w:rsidRDefault="003508CE" w:rsidP="00220F11">
      <w:pPr>
        <w:pStyle w:val="Style38"/>
        <w:widowControl/>
        <w:tabs>
          <w:tab w:val="left" w:pos="408"/>
        </w:tabs>
        <w:spacing w:before="158" w:line="240" w:lineRule="auto"/>
        <w:jc w:val="left"/>
        <w:rPr>
          <w:rStyle w:val="FontStyle99"/>
          <w:b/>
          <w:sz w:val="28"/>
          <w:szCs w:val="28"/>
        </w:rPr>
      </w:pPr>
      <w:r>
        <w:rPr>
          <w:rStyle w:val="FontStyle99"/>
          <w:b/>
          <w:sz w:val="28"/>
          <w:szCs w:val="28"/>
        </w:rPr>
        <w:t>6.1</w:t>
      </w:r>
      <w:r w:rsidR="0026059F">
        <w:rPr>
          <w:rStyle w:val="FontStyle99"/>
          <w:b/>
          <w:sz w:val="28"/>
          <w:szCs w:val="28"/>
        </w:rPr>
        <w:t xml:space="preserve">. </w:t>
      </w:r>
      <w:r w:rsidR="00220F11" w:rsidRPr="00145CE4">
        <w:rPr>
          <w:rStyle w:val="FontStyle99"/>
          <w:b/>
          <w:sz w:val="28"/>
          <w:szCs w:val="28"/>
        </w:rPr>
        <w:t>H</w:t>
      </w:r>
      <w:r w:rsidR="0026059F">
        <w:rPr>
          <w:rStyle w:val="FontStyle99"/>
          <w:b/>
          <w:sz w:val="28"/>
          <w:szCs w:val="28"/>
        </w:rPr>
        <w:t>ow Steganography W</w:t>
      </w:r>
      <w:r w:rsidR="0026059F" w:rsidRPr="00145CE4">
        <w:rPr>
          <w:rStyle w:val="FontStyle99"/>
          <w:b/>
          <w:sz w:val="28"/>
          <w:szCs w:val="28"/>
        </w:rPr>
        <w:t>orks</w:t>
      </w:r>
      <w:r>
        <w:rPr>
          <w:rStyle w:val="FontStyle99"/>
          <w:b/>
          <w:sz w:val="28"/>
          <w:szCs w:val="28"/>
        </w:rPr>
        <w:t>?</w:t>
      </w:r>
    </w:p>
    <w:p w:rsidR="00220F11" w:rsidRPr="00F018B0" w:rsidRDefault="00220F11" w:rsidP="00220F11">
      <w:pPr>
        <w:pStyle w:val="Style32"/>
        <w:widowControl/>
        <w:spacing w:line="240" w:lineRule="exact"/>
        <w:ind w:firstLine="734"/>
      </w:pPr>
    </w:p>
    <w:p w:rsidR="00220F11" w:rsidRPr="00F018B0" w:rsidRDefault="00220F11" w:rsidP="00220F11">
      <w:pPr>
        <w:pStyle w:val="Style32"/>
        <w:widowControl/>
        <w:spacing w:before="72" w:line="413" w:lineRule="exact"/>
        <w:ind w:firstLine="734"/>
        <w:rPr>
          <w:rStyle w:val="FontStyle99"/>
          <w:sz w:val="24"/>
          <w:szCs w:val="24"/>
        </w:rPr>
      </w:pPr>
      <w:r w:rsidRPr="00F018B0">
        <w:rPr>
          <w:rStyle w:val="FontStyle99"/>
          <w:sz w:val="24"/>
          <w:szCs w:val="24"/>
        </w:rPr>
        <w:t>Steganography strips less important information from digital content and injects hidden data in its place. This is done over the spectrum of the entire image. Here's one way it could be implemented:</w:t>
      </w:r>
    </w:p>
    <w:p w:rsidR="00220F11" w:rsidRPr="00F018B0" w:rsidRDefault="00220F11" w:rsidP="00220F11">
      <w:pPr>
        <w:pStyle w:val="Style32"/>
        <w:widowControl/>
        <w:spacing w:line="240" w:lineRule="exact"/>
        <w:ind w:firstLine="792"/>
      </w:pPr>
    </w:p>
    <w:p w:rsidR="00220F11" w:rsidRPr="00F018B0" w:rsidRDefault="00220F11" w:rsidP="00220F11">
      <w:pPr>
        <w:pStyle w:val="Style32"/>
        <w:widowControl/>
        <w:spacing w:before="34" w:line="413" w:lineRule="exact"/>
        <w:ind w:firstLine="792"/>
        <w:rPr>
          <w:rStyle w:val="FontStyle99"/>
          <w:sz w:val="24"/>
          <w:szCs w:val="24"/>
        </w:rPr>
      </w:pPr>
      <w:r w:rsidRPr="00F018B0">
        <w:rPr>
          <w:rStyle w:val="FontStyle99"/>
          <w:sz w:val="24"/>
          <w:szCs w:val="24"/>
        </w:rPr>
        <w:t xml:space="preserve">The following sequence of 24 bits represents a single pixel in an image. Its 3 bytes of color information provide a total of 256 different values for each color (red, green and blue) and thus can represent a total of 16.7 million colors. </w:t>
      </w:r>
    </w:p>
    <w:p w:rsidR="00040875" w:rsidRPr="00F018B0" w:rsidRDefault="00040875" w:rsidP="00220F11">
      <w:pPr>
        <w:pStyle w:val="Style32"/>
        <w:widowControl/>
        <w:spacing w:before="34" w:line="413" w:lineRule="exact"/>
        <w:ind w:firstLine="792"/>
      </w:pPr>
    </w:p>
    <w:p w:rsidR="00BB7AC3" w:rsidRPr="00F018B0" w:rsidRDefault="00206583" w:rsidP="00220F11">
      <w:pPr>
        <w:pStyle w:val="Style66"/>
        <w:numPr>
          <w:ilvl w:val="0"/>
          <w:numId w:val="2"/>
        </w:numPr>
        <w:tabs>
          <w:tab w:val="clear" w:pos="720"/>
          <w:tab w:val="left" w:pos="715"/>
        </w:tabs>
        <w:rPr>
          <w:lang w:val="en-IN"/>
        </w:rPr>
      </w:pPr>
      <w:r w:rsidRPr="00F018B0">
        <w:t>The Method of Steganography, is achieved by LSB algorithm.</w:t>
      </w:r>
    </w:p>
    <w:p w:rsidR="00BB7AC3" w:rsidRPr="00F018B0" w:rsidRDefault="00206583" w:rsidP="00220F11">
      <w:pPr>
        <w:pStyle w:val="Style66"/>
        <w:numPr>
          <w:ilvl w:val="0"/>
          <w:numId w:val="2"/>
        </w:numPr>
        <w:tabs>
          <w:tab w:val="clear" w:pos="720"/>
          <w:tab w:val="left" w:pos="715"/>
        </w:tabs>
        <w:rPr>
          <w:lang w:val="en-IN"/>
        </w:rPr>
      </w:pPr>
      <w:r w:rsidRPr="00F018B0">
        <w:t>LSB algorithm is the least significant bit algorithm, where the least significant bits of the bytes for the pixels are used to store the information.</w:t>
      </w:r>
    </w:p>
    <w:p w:rsidR="00BB7AC3" w:rsidRPr="00F018B0" w:rsidRDefault="00206583" w:rsidP="00220F11">
      <w:pPr>
        <w:pStyle w:val="Style66"/>
        <w:numPr>
          <w:ilvl w:val="0"/>
          <w:numId w:val="2"/>
        </w:numPr>
        <w:tabs>
          <w:tab w:val="clear" w:pos="720"/>
          <w:tab w:val="left" w:pos="715"/>
        </w:tabs>
        <w:rPr>
          <w:lang w:val="en-IN"/>
        </w:rPr>
      </w:pPr>
      <w:r w:rsidRPr="00F018B0">
        <w:t>8 bits make up a byte, and the right most bit of the byte is called the least significant bit.</w:t>
      </w:r>
    </w:p>
    <w:p w:rsidR="00BB7AC3" w:rsidRPr="00F018B0" w:rsidRDefault="00206583" w:rsidP="00220F11">
      <w:pPr>
        <w:pStyle w:val="Style66"/>
        <w:numPr>
          <w:ilvl w:val="0"/>
          <w:numId w:val="2"/>
        </w:numPr>
        <w:tabs>
          <w:tab w:val="clear" w:pos="720"/>
          <w:tab w:val="left" w:pos="715"/>
        </w:tabs>
        <w:rPr>
          <w:lang w:val="en-IN"/>
        </w:rPr>
      </w:pPr>
      <w:r w:rsidRPr="00F018B0">
        <w:t>As the name indicates, it has the least significance and have a value of 2^0 i.e.. 1.</w:t>
      </w:r>
    </w:p>
    <w:p w:rsidR="00BB7AC3" w:rsidRPr="00F018B0" w:rsidRDefault="00206583" w:rsidP="00220F11">
      <w:pPr>
        <w:pStyle w:val="Style66"/>
        <w:numPr>
          <w:ilvl w:val="0"/>
          <w:numId w:val="2"/>
        </w:numPr>
        <w:tabs>
          <w:tab w:val="clear" w:pos="720"/>
          <w:tab w:val="left" w:pos="715"/>
        </w:tabs>
        <w:rPr>
          <w:lang w:val="en-IN"/>
        </w:rPr>
      </w:pPr>
      <w:r w:rsidRPr="00F018B0">
        <w:t>Hence, embedding the text in these LSB’s would not effect the image .</w:t>
      </w:r>
    </w:p>
    <w:p w:rsidR="00BB7AC3" w:rsidRPr="00F018B0" w:rsidRDefault="00206583" w:rsidP="00220F11">
      <w:pPr>
        <w:pStyle w:val="Style66"/>
        <w:numPr>
          <w:ilvl w:val="0"/>
          <w:numId w:val="2"/>
        </w:numPr>
        <w:tabs>
          <w:tab w:val="clear" w:pos="720"/>
          <w:tab w:val="left" w:pos="715"/>
        </w:tabs>
        <w:rPr>
          <w:lang w:val="en-IN"/>
        </w:rPr>
      </w:pPr>
      <w:r w:rsidRPr="00F018B0">
        <w:t>An image contains many pixels according to its resolution.</w:t>
      </w:r>
    </w:p>
    <w:p w:rsidR="00BB7AC3" w:rsidRPr="00F018B0" w:rsidRDefault="00206583" w:rsidP="00220F11">
      <w:pPr>
        <w:pStyle w:val="Style66"/>
        <w:numPr>
          <w:ilvl w:val="0"/>
          <w:numId w:val="2"/>
        </w:numPr>
        <w:tabs>
          <w:tab w:val="clear" w:pos="720"/>
          <w:tab w:val="left" w:pos="715"/>
        </w:tabs>
        <w:rPr>
          <w:lang w:val="en-IN"/>
        </w:rPr>
      </w:pPr>
      <w:r w:rsidRPr="00F018B0">
        <w:t>Each pixel is associated with its RGB values, where each of it is a 8 bit value. So, each pixel is associated with 3 bytes.</w:t>
      </w:r>
    </w:p>
    <w:p w:rsidR="00D05E9B" w:rsidRPr="00F018B0" w:rsidRDefault="00206583" w:rsidP="00220F11">
      <w:pPr>
        <w:pStyle w:val="Style66"/>
        <w:numPr>
          <w:ilvl w:val="0"/>
          <w:numId w:val="2"/>
        </w:numPr>
        <w:tabs>
          <w:tab w:val="clear" w:pos="720"/>
          <w:tab w:val="left" w:pos="715"/>
        </w:tabs>
        <w:rPr>
          <w:lang w:val="en-IN"/>
        </w:rPr>
      </w:pPr>
      <w:r w:rsidRPr="00F018B0">
        <w:t>So we can embed 3 bits of our information, in one pixel.</w:t>
      </w:r>
    </w:p>
    <w:p w:rsidR="00822541" w:rsidRPr="00F018B0" w:rsidRDefault="00822541" w:rsidP="00D05E9B">
      <w:pPr>
        <w:pStyle w:val="Style66"/>
        <w:tabs>
          <w:tab w:val="left" w:pos="715"/>
        </w:tabs>
        <w:ind w:left="360" w:firstLine="0"/>
      </w:pPr>
    </w:p>
    <w:p w:rsidR="002856B7" w:rsidRPr="00F018B0" w:rsidRDefault="002856B7" w:rsidP="00D05E9B">
      <w:pPr>
        <w:pStyle w:val="Style66"/>
        <w:tabs>
          <w:tab w:val="left" w:pos="715"/>
        </w:tabs>
        <w:ind w:left="360" w:firstLine="0"/>
      </w:pPr>
    </w:p>
    <w:p w:rsidR="00822541" w:rsidRPr="00145CE4" w:rsidRDefault="00573F94" w:rsidP="00D05E9B">
      <w:pPr>
        <w:pStyle w:val="Style66"/>
        <w:tabs>
          <w:tab w:val="left" w:pos="715"/>
        </w:tabs>
        <w:ind w:left="360" w:firstLine="0"/>
        <w:rPr>
          <w:b/>
          <w:sz w:val="28"/>
          <w:szCs w:val="28"/>
        </w:rPr>
      </w:pPr>
      <w:r w:rsidRPr="00573F94">
        <w:rPr>
          <w:bCs/>
          <w:noProof/>
          <w:u w:val="single"/>
          <w:lang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236.55pt;margin-top:6.45pt;width:140.15pt;height:209pt;z-index:251660288;mso-wrap-style:none;mso-height-percent:200;mso-height-percent:200;mso-width-relative:margin;mso-height-relative:margin">
            <v:textbox style="mso-next-textbox:#_x0000_s1028;mso-fit-shape-to-text:t">
              <w:txbxContent>
                <w:p w:rsidR="0053224B" w:rsidRDefault="001F3569">
                  <w:r>
                    <w:rPr>
                      <w:noProof/>
                      <w:lang w:val="en-IN" w:eastAsia="en-IN"/>
                    </w:rPr>
                    <w:drawing>
                      <wp:inline distT="0" distB="0" distL="0" distR="0">
                        <wp:extent cx="1567815" cy="25533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567815" cy="2553335"/>
                                </a:xfrm>
                                <a:prstGeom prst="rect">
                                  <a:avLst/>
                                </a:prstGeom>
                                <a:noFill/>
                                <a:ln w="9525">
                                  <a:noFill/>
                                  <a:miter lim="800000"/>
                                  <a:headEnd/>
                                  <a:tailEnd/>
                                </a:ln>
                              </pic:spPr>
                            </pic:pic>
                          </a:graphicData>
                        </a:graphic>
                      </wp:inline>
                    </w:drawing>
                  </w:r>
                </w:p>
              </w:txbxContent>
            </v:textbox>
          </v:shape>
        </w:pict>
      </w:r>
      <w:r w:rsidR="00323767">
        <w:rPr>
          <w:b/>
          <w:sz w:val="28"/>
          <w:szCs w:val="28"/>
        </w:rPr>
        <w:t>An LSB Example</w:t>
      </w:r>
      <w:r w:rsidR="00822541" w:rsidRPr="00145CE4">
        <w:rPr>
          <w:b/>
          <w:sz w:val="28"/>
          <w:szCs w:val="28"/>
        </w:rPr>
        <w:t>:</w:t>
      </w:r>
    </w:p>
    <w:p w:rsidR="00BB7AC3" w:rsidRPr="00F018B0" w:rsidRDefault="00206583" w:rsidP="00D05E9B">
      <w:pPr>
        <w:pStyle w:val="Style66"/>
        <w:tabs>
          <w:tab w:val="left" w:pos="715"/>
        </w:tabs>
        <w:ind w:left="360" w:firstLine="0"/>
        <w:rPr>
          <w:b/>
        </w:rPr>
      </w:pPr>
      <w:r w:rsidRPr="00F018B0">
        <w:rPr>
          <w:b/>
        </w:rPr>
        <w:t xml:space="preserve"> </w:t>
      </w:r>
    </w:p>
    <w:p w:rsidR="00BB7AC3" w:rsidRPr="00F018B0" w:rsidRDefault="00206583" w:rsidP="0053224B">
      <w:pPr>
        <w:pStyle w:val="Style66"/>
        <w:numPr>
          <w:ilvl w:val="0"/>
          <w:numId w:val="6"/>
        </w:numPr>
        <w:tabs>
          <w:tab w:val="clear" w:pos="720"/>
          <w:tab w:val="left" w:pos="715"/>
        </w:tabs>
        <w:spacing w:line="360" w:lineRule="auto"/>
      </w:pPr>
      <w:r w:rsidRPr="00F018B0">
        <w:t>00100111 11101001 11001000</w:t>
      </w:r>
    </w:p>
    <w:p w:rsidR="00BB7AC3" w:rsidRPr="00F018B0" w:rsidRDefault="00206583" w:rsidP="0053224B">
      <w:pPr>
        <w:pStyle w:val="Style66"/>
        <w:numPr>
          <w:ilvl w:val="0"/>
          <w:numId w:val="6"/>
        </w:numPr>
        <w:tabs>
          <w:tab w:val="clear" w:pos="720"/>
          <w:tab w:val="left" w:pos="715"/>
        </w:tabs>
        <w:spacing w:line="360" w:lineRule="auto"/>
        <w:rPr>
          <w:lang w:val="en-IN"/>
        </w:rPr>
      </w:pPr>
      <w:r w:rsidRPr="00F018B0">
        <w:t>00100111 11001000 11101001</w:t>
      </w:r>
    </w:p>
    <w:p w:rsidR="00BB7AC3" w:rsidRPr="00F018B0" w:rsidRDefault="00206583" w:rsidP="0053224B">
      <w:pPr>
        <w:pStyle w:val="Style66"/>
        <w:numPr>
          <w:ilvl w:val="0"/>
          <w:numId w:val="6"/>
        </w:numPr>
        <w:tabs>
          <w:tab w:val="clear" w:pos="720"/>
          <w:tab w:val="left" w:pos="715"/>
        </w:tabs>
        <w:spacing w:line="360" w:lineRule="auto"/>
        <w:rPr>
          <w:lang w:val="en-IN"/>
        </w:rPr>
      </w:pPr>
      <w:r w:rsidRPr="00F018B0">
        <w:t>11001000 00100111 11101011</w:t>
      </w:r>
    </w:p>
    <w:p w:rsidR="0053224B" w:rsidRPr="00F018B0" w:rsidRDefault="00573F94" w:rsidP="0053224B">
      <w:pPr>
        <w:pStyle w:val="Style66"/>
        <w:tabs>
          <w:tab w:val="left" w:pos="715"/>
        </w:tabs>
        <w:ind w:left="360" w:firstLine="0"/>
        <w:rPr>
          <w:rStyle w:val="FontStyle99"/>
          <w:sz w:val="24"/>
          <w:szCs w:val="24"/>
          <w:lang w:val="en-IN"/>
        </w:rPr>
      </w:pPr>
      <w:r>
        <w:rPr>
          <w:noProof/>
          <w:lang w:val="en-IN"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7" type="#_x0000_t67" style="position:absolute;left:0;text-align:left;margin-left:92.25pt;margin-top:1.5pt;width:17.25pt;height:39.75pt;z-index:251658240">
            <v:textbox style="layout-flow:vertical-ideographic"/>
          </v:shape>
        </w:pict>
      </w:r>
      <w:r w:rsidR="0053224B" w:rsidRPr="00F018B0">
        <w:rPr>
          <w:noProof/>
          <w:lang w:val="en-IN" w:eastAsia="en-IN"/>
        </w:rPr>
        <w:drawing>
          <wp:inline distT="0" distB="0" distL="0" distR="0">
            <wp:extent cx="933450" cy="115252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933450" cy="1152525"/>
                    </a:xfrm>
                    <a:prstGeom prst="rect">
                      <a:avLst/>
                    </a:prstGeom>
                    <a:noFill/>
                    <a:ln w="9525">
                      <a:noFill/>
                      <a:miter lim="800000"/>
                      <a:headEnd/>
                      <a:tailEnd/>
                    </a:ln>
                  </pic:spPr>
                </pic:pic>
              </a:graphicData>
            </a:graphic>
          </wp:inline>
        </w:drawing>
      </w:r>
    </w:p>
    <w:p w:rsidR="0053224B" w:rsidRPr="00F018B0" w:rsidRDefault="0053224B" w:rsidP="0053224B">
      <w:pPr>
        <w:pStyle w:val="Style66"/>
        <w:tabs>
          <w:tab w:val="left" w:pos="715"/>
        </w:tabs>
        <w:ind w:left="360" w:firstLine="0"/>
        <w:rPr>
          <w:rStyle w:val="FontStyle99"/>
          <w:sz w:val="24"/>
          <w:szCs w:val="24"/>
          <w:lang w:val="en-IN"/>
        </w:rPr>
      </w:pPr>
    </w:p>
    <w:p w:rsidR="00BB7AC3" w:rsidRPr="00F018B0" w:rsidRDefault="00206583" w:rsidP="0053224B">
      <w:pPr>
        <w:pStyle w:val="Style38"/>
        <w:numPr>
          <w:ilvl w:val="0"/>
          <w:numId w:val="7"/>
        </w:numPr>
        <w:tabs>
          <w:tab w:val="left" w:pos="408"/>
        </w:tabs>
        <w:spacing w:before="158" w:line="240" w:lineRule="auto"/>
        <w:rPr>
          <w:lang w:val="en-IN"/>
        </w:rPr>
      </w:pPr>
      <w:r w:rsidRPr="00F018B0">
        <w:t>0010011</w:t>
      </w:r>
      <w:r w:rsidRPr="00F018B0">
        <w:rPr>
          <w:u w:val="single"/>
        </w:rPr>
        <w:t>1</w:t>
      </w:r>
      <w:r w:rsidRPr="00F018B0">
        <w:t xml:space="preserve"> 1110100</w:t>
      </w:r>
      <w:r w:rsidRPr="00F018B0">
        <w:rPr>
          <w:bCs/>
          <w:u w:val="single"/>
        </w:rPr>
        <w:t>0</w:t>
      </w:r>
      <w:r w:rsidRPr="00F018B0">
        <w:t xml:space="preserve"> 1100100</w:t>
      </w:r>
      <w:r w:rsidRPr="00F018B0">
        <w:rPr>
          <w:u w:val="single"/>
        </w:rPr>
        <w:t>0</w:t>
      </w:r>
    </w:p>
    <w:p w:rsidR="0053224B" w:rsidRPr="00F018B0" w:rsidRDefault="00206583" w:rsidP="0053224B">
      <w:pPr>
        <w:pStyle w:val="Style38"/>
        <w:numPr>
          <w:ilvl w:val="0"/>
          <w:numId w:val="7"/>
        </w:numPr>
        <w:tabs>
          <w:tab w:val="left" w:pos="408"/>
        </w:tabs>
        <w:spacing w:before="158" w:line="240" w:lineRule="auto"/>
        <w:rPr>
          <w:lang w:val="en-IN"/>
        </w:rPr>
      </w:pPr>
      <w:r w:rsidRPr="00F018B0">
        <w:t>0010011</w:t>
      </w:r>
      <w:r w:rsidRPr="00F018B0">
        <w:rPr>
          <w:bCs/>
          <w:u w:val="single"/>
        </w:rPr>
        <w:t>0</w:t>
      </w:r>
      <w:r w:rsidRPr="00F018B0">
        <w:t xml:space="preserve"> 1100100</w:t>
      </w:r>
      <w:r w:rsidRPr="00F018B0">
        <w:rPr>
          <w:u w:val="single"/>
        </w:rPr>
        <w:t>0</w:t>
      </w:r>
      <w:r w:rsidRPr="00F018B0">
        <w:t xml:space="preserve"> 1110100</w:t>
      </w:r>
      <w:r w:rsidRPr="00F018B0">
        <w:rPr>
          <w:bCs/>
          <w:u w:val="single"/>
        </w:rPr>
        <w:t xml:space="preserve">0 </w:t>
      </w:r>
    </w:p>
    <w:p w:rsidR="0053224B" w:rsidRPr="00F018B0" w:rsidRDefault="00206583" w:rsidP="0053224B">
      <w:pPr>
        <w:pStyle w:val="Style38"/>
        <w:numPr>
          <w:ilvl w:val="0"/>
          <w:numId w:val="7"/>
        </w:numPr>
        <w:tabs>
          <w:tab w:val="left" w:pos="408"/>
        </w:tabs>
        <w:spacing w:before="158" w:line="240" w:lineRule="auto"/>
        <w:rPr>
          <w:lang w:val="en-IN"/>
        </w:rPr>
      </w:pPr>
      <w:r w:rsidRPr="00F018B0">
        <w:t>1100100</w:t>
      </w:r>
      <w:r w:rsidRPr="00F018B0">
        <w:rPr>
          <w:bCs/>
          <w:u w:val="single"/>
        </w:rPr>
        <w:t>0</w:t>
      </w:r>
      <w:r w:rsidRPr="00F018B0">
        <w:t xml:space="preserve"> 0010011</w:t>
      </w:r>
      <w:r w:rsidRPr="00F018B0">
        <w:rPr>
          <w:u w:val="single"/>
        </w:rPr>
        <w:t>1</w:t>
      </w:r>
      <w:r w:rsidRPr="00F018B0">
        <w:t xml:space="preserve"> 1110101</w:t>
      </w:r>
      <w:r w:rsidRPr="00F018B0">
        <w:rPr>
          <w:u w:val="single"/>
        </w:rPr>
        <w:t>1</w:t>
      </w:r>
    </w:p>
    <w:p w:rsidR="0053224B" w:rsidRPr="00F018B0" w:rsidRDefault="0053224B" w:rsidP="0053224B">
      <w:pPr>
        <w:pStyle w:val="Style38"/>
        <w:tabs>
          <w:tab w:val="left" w:pos="408"/>
        </w:tabs>
        <w:spacing w:before="158" w:line="240" w:lineRule="auto"/>
        <w:rPr>
          <w:lang w:val="en-IN"/>
        </w:rPr>
      </w:pPr>
    </w:p>
    <w:p w:rsidR="0053224B" w:rsidRPr="00F018B0" w:rsidRDefault="0053224B" w:rsidP="0053224B">
      <w:pPr>
        <w:pStyle w:val="Style38"/>
        <w:tabs>
          <w:tab w:val="left" w:pos="408"/>
        </w:tabs>
        <w:spacing w:before="158" w:line="240" w:lineRule="auto"/>
        <w:rPr>
          <w:rStyle w:val="FontStyle99"/>
          <w:sz w:val="24"/>
          <w:szCs w:val="24"/>
          <w:lang w:val="en-IN"/>
        </w:rPr>
      </w:pPr>
    </w:p>
    <w:p w:rsidR="00D05E9B" w:rsidRPr="0015050E" w:rsidRDefault="003508CE" w:rsidP="00D05E9B">
      <w:pPr>
        <w:pStyle w:val="Style38"/>
        <w:widowControl/>
        <w:tabs>
          <w:tab w:val="left" w:pos="408"/>
        </w:tabs>
        <w:spacing w:before="158" w:line="240" w:lineRule="auto"/>
        <w:jc w:val="left"/>
        <w:rPr>
          <w:rStyle w:val="FontStyle99"/>
          <w:b/>
          <w:sz w:val="28"/>
          <w:szCs w:val="28"/>
        </w:rPr>
      </w:pPr>
      <w:r>
        <w:rPr>
          <w:rStyle w:val="FontStyle99"/>
          <w:b/>
          <w:sz w:val="28"/>
          <w:szCs w:val="28"/>
        </w:rPr>
        <w:t>6</w:t>
      </w:r>
      <w:r w:rsidR="00D05E9B" w:rsidRPr="0015050E">
        <w:rPr>
          <w:rStyle w:val="FontStyle99"/>
          <w:b/>
          <w:sz w:val="28"/>
          <w:szCs w:val="28"/>
        </w:rPr>
        <w:t>.2</w:t>
      </w:r>
      <w:r w:rsidR="0026059F">
        <w:rPr>
          <w:rStyle w:val="FontStyle99"/>
          <w:b/>
          <w:sz w:val="28"/>
          <w:szCs w:val="28"/>
        </w:rPr>
        <w:t>. How Cryptography W</w:t>
      </w:r>
      <w:r w:rsidR="0026059F" w:rsidRPr="0015050E">
        <w:rPr>
          <w:rStyle w:val="FontStyle99"/>
          <w:b/>
          <w:sz w:val="28"/>
          <w:szCs w:val="28"/>
        </w:rPr>
        <w:t>orks?</w:t>
      </w:r>
    </w:p>
    <w:p w:rsidR="00BB7AC3" w:rsidRPr="00F018B0" w:rsidRDefault="00206583" w:rsidP="00D05E9B">
      <w:pPr>
        <w:pStyle w:val="Style38"/>
        <w:tabs>
          <w:tab w:val="left" w:pos="408"/>
        </w:tabs>
        <w:spacing w:before="158"/>
      </w:pPr>
      <w:r w:rsidRPr="00F018B0">
        <w:rPr>
          <w:b/>
          <w:bCs/>
        </w:rPr>
        <w:t>Transposition Cipher</w:t>
      </w:r>
      <w:r w:rsidRPr="00F018B0">
        <w:t xml:space="preserve">: A transposition cipher is </w:t>
      </w:r>
      <w:r w:rsidR="0015050E" w:rsidRPr="00F018B0">
        <w:t>keyed</w:t>
      </w:r>
      <w:r w:rsidRPr="00F018B0">
        <w:t xml:space="preserve"> by a phrase such as “MEGABUCK”. The letter in the key indicated the order of columns to be output. Plaintext horizontally read in, </w:t>
      </w:r>
      <w:r w:rsidR="00F018B0" w:rsidRPr="00F018B0">
        <w:t>cipher text</w:t>
      </w:r>
      <w:r w:rsidRPr="00F018B0">
        <w:t xml:space="preserve"> read out column by column. </w:t>
      </w:r>
    </w:p>
    <w:p w:rsidR="0053224B" w:rsidRPr="00F018B0" w:rsidRDefault="0053224B" w:rsidP="00D05E9B">
      <w:pPr>
        <w:pStyle w:val="Style38"/>
        <w:tabs>
          <w:tab w:val="left" w:pos="408"/>
        </w:tabs>
        <w:spacing w:before="158"/>
        <w:rPr>
          <w:lang w:val="en-IN"/>
        </w:rPr>
      </w:pPr>
    </w:p>
    <w:p w:rsidR="00D05E9B" w:rsidRPr="00F018B0" w:rsidRDefault="00D05E9B" w:rsidP="00D05E9B">
      <w:pPr>
        <w:pStyle w:val="Style38"/>
        <w:widowControl/>
        <w:tabs>
          <w:tab w:val="left" w:pos="408"/>
        </w:tabs>
        <w:spacing w:before="158" w:line="240" w:lineRule="auto"/>
        <w:jc w:val="left"/>
        <w:rPr>
          <w:rStyle w:val="FontStyle99"/>
          <w:b/>
          <w:sz w:val="24"/>
          <w:szCs w:val="24"/>
        </w:rPr>
      </w:pPr>
      <w:r w:rsidRPr="00F018B0">
        <w:rPr>
          <w:b/>
          <w:noProof/>
          <w:lang w:val="en-IN" w:eastAsia="en-IN"/>
        </w:rPr>
        <w:drawing>
          <wp:inline distT="0" distB="0" distL="0" distR="0">
            <wp:extent cx="5731510" cy="2585303"/>
            <wp:effectExtent l="19050" t="0" r="2540" b="0"/>
            <wp:docPr id="15" name="Picture 12" descr="8-03"/>
            <wp:cNvGraphicFramePr/>
            <a:graphic xmlns:a="http://schemas.openxmlformats.org/drawingml/2006/main">
              <a:graphicData uri="http://schemas.openxmlformats.org/drawingml/2006/picture">
                <pic:pic xmlns:pic="http://schemas.openxmlformats.org/drawingml/2006/picture">
                  <pic:nvPicPr>
                    <pic:cNvPr id="18438" name="Picture 4" descr="8-03"/>
                    <pic:cNvPicPr>
                      <a:picLocks noChangeAspect="1" noChangeArrowheads="1"/>
                    </pic:cNvPicPr>
                  </pic:nvPicPr>
                  <pic:blipFill>
                    <a:blip r:embed="rId11" cstate="print"/>
                    <a:srcRect/>
                    <a:stretch>
                      <a:fillRect/>
                    </a:stretch>
                  </pic:blipFill>
                  <pic:spPr bwMode="auto">
                    <a:xfrm>
                      <a:off x="0" y="0"/>
                      <a:ext cx="5731510" cy="2585303"/>
                    </a:xfrm>
                    <a:prstGeom prst="rect">
                      <a:avLst/>
                    </a:prstGeom>
                    <a:noFill/>
                    <a:ln w="9525">
                      <a:noFill/>
                      <a:miter lim="800000"/>
                      <a:headEnd/>
                      <a:tailEnd/>
                    </a:ln>
                  </pic:spPr>
                </pic:pic>
              </a:graphicData>
            </a:graphic>
          </wp:inline>
        </w:drawing>
      </w:r>
    </w:p>
    <w:p w:rsidR="00220F11" w:rsidRPr="00F018B0" w:rsidRDefault="00220F11" w:rsidP="00220F11">
      <w:pPr>
        <w:pStyle w:val="Style66"/>
        <w:widowControl/>
        <w:tabs>
          <w:tab w:val="left" w:pos="715"/>
        </w:tabs>
        <w:ind w:firstLine="0"/>
        <w:rPr>
          <w:lang w:val="en-IN"/>
        </w:rPr>
      </w:pPr>
    </w:p>
    <w:p w:rsidR="0053224B" w:rsidRPr="00F018B0" w:rsidRDefault="0053224B" w:rsidP="00220F11">
      <w:pPr>
        <w:pStyle w:val="Style66"/>
        <w:widowControl/>
        <w:tabs>
          <w:tab w:val="left" w:pos="715"/>
        </w:tabs>
        <w:ind w:firstLine="0"/>
        <w:rPr>
          <w:lang w:val="en-IN"/>
        </w:rPr>
      </w:pPr>
    </w:p>
    <w:p w:rsidR="0053224B" w:rsidRPr="00F018B0" w:rsidRDefault="0053224B" w:rsidP="00220F11">
      <w:pPr>
        <w:pStyle w:val="Style66"/>
        <w:widowControl/>
        <w:tabs>
          <w:tab w:val="left" w:pos="715"/>
        </w:tabs>
        <w:ind w:firstLine="0"/>
        <w:rPr>
          <w:lang w:val="en-IN"/>
        </w:rPr>
      </w:pPr>
    </w:p>
    <w:p w:rsidR="0053224B" w:rsidRDefault="0053224B" w:rsidP="00220F11">
      <w:pPr>
        <w:pStyle w:val="Style66"/>
        <w:widowControl/>
        <w:tabs>
          <w:tab w:val="left" w:pos="715"/>
        </w:tabs>
        <w:ind w:firstLine="0"/>
        <w:rPr>
          <w:lang w:val="en-IN"/>
        </w:rPr>
      </w:pPr>
    </w:p>
    <w:p w:rsidR="0053224B" w:rsidRPr="00145CE4" w:rsidRDefault="003508CE" w:rsidP="0053224B">
      <w:pPr>
        <w:pStyle w:val="Style42"/>
        <w:widowControl/>
        <w:spacing w:before="53" w:line="701" w:lineRule="exact"/>
        <w:ind w:left="3533" w:right="3528"/>
        <w:jc w:val="left"/>
        <w:rPr>
          <w:rStyle w:val="FontStyle98"/>
          <w:sz w:val="28"/>
          <w:szCs w:val="28"/>
        </w:rPr>
      </w:pPr>
      <w:r>
        <w:rPr>
          <w:rStyle w:val="FontStyle98"/>
          <w:sz w:val="28"/>
          <w:szCs w:val="28"/>
        </w:rPr>
        <w:lastRenderedPageBreak/>
        <w:t>7</w:t>
      </w:r>
      <w:r w:rsidR="0015050E">
        <w:rPr>
          <w:rStyle w:val="FontStyle98"/>
          <w:sz w:val="28"/>
          <w:szCs w:val="28"/>
        </w:rPr>
        <w:t xml:space="preserve">. </w:t>
      </w:r>
      <w:r w:rsidR="0053224B" w:rsidRPr="00145CE4">
        <w:rPr>
          <w:rStyle w:val="FontStyle98"/>
          <w:sz w:val="28"/>
          <w:szCs w:val="28"/>
        </w:rPr>
        <w:t>MODULES</w:t>
      </w:r>
    </w:p>
    <w:p w:rsidR="0053224B" w:rsidRPr="0053224B" w:rsidRDefault="0053224B" w:rsidP="0015050E">
      <w:pPr>
        <w:pStyle w:val="Style39"/>
        <w:widowControl/>
        <w:spacing w:before="211"/>
        <w:ind w:firstLine="720"/>
        <w:rPr>
          <w:rStyle w:val="FontStyle99"/>
          <w:sz w:val="24"/>
          <w:szCs w:val="24"/>
        </w:rPr>
      </w:pPr>
      <w:r w:rsidRPr="0053224B">
        <w:rPr>
          <w:rStyle w:val="FontStyle99"/>
          <w:sz w:val="24"/>
          <w:szCs w:val="24"/>
        </w:rPr>
        <w:t xml:space="preserve">The project consists of mainly four modules encryption, hide message, </w:t>
      </w:r>
      <w:proofErr w:type="gramStart"/>
      <w:r w:rsidRPr="0053224B">
        <w:rPr>
          <w:rStyle w:val="FontStyle99"/>
          <w:sz w:val="24"/>
          <w:szCs w:val="24"/>
        </w:rPr>
        <w:t>retrieve</w:t>
      </w:r>
      <w:proofErr w:type="gramEnd"/>
      <w:r w:rsidRPr="0053224B">
        <w:rPr>
          <w:rStyle w:val="FontStyle99"/>
          <w:sz w:val="24"/>
          <w:szCs w:val="24"/>
        </w:rPr>
        <w:t xml:space="preserve"> message and decryption. Encryption and hide message form the modules at the sender side. retrieve message and decryption form the modules at the receiver side</w:t>
      </w:r>
    </w:p>
    <w:p w:rsidR="0053224B" w:rsidRPr="0053224B" w:rsidRDefault="0053224B" w:rsidP="0053224B">
      <w:pPr>
        <w:pStyle w:val="Style48"/>
        <w:widowControl/>
        <w:spacing w:line="240" w:lineRule="exact"/>
      </w:pPr>
    </w:p>
    <w:p w:rsidR="0053224B" w:rsidRPr="00145CE4" w:rsidRDefault="003508CE" w:rsidP="0053224B">
      <w:pPr>
        <w:pStyle w:val="Style48"/>
        <w:widowControl/>
        <w:tabs>
          <w:tab w:val="left" w:pos="350"/>
        </w:tabs>
        <w:spacing w:before="168"/>
        <w:rPr>
          <w:rStyle w:val="FontStyle99"/>
          <w:b/>
          <w:sz w:val="28"/>
          <w:szCs w:val="28"/>
        </w:rPr>
      </w:pPr>
      <w:r>
        <w:rPr>
          <w:rStyle w:val="FontStyle99"/>
          <w:b/>
          <w:sz w:val="28"/>
          <w:szCs w:val="28"/>
        </w:rPr>
        <w:t>7</w:t>
      </w:r>
      <w:r w:rsidR="00323767">
        <w:rPr>
          <w:rStyle w:val="FontStyle99"/>
          <w:b/>
          <w:sz w:val="28"/>
          <w:szCs w:val="28"/>
        </w:rPr>
        <w:t xml:space="preserve">.1. </w:t>
      </w:r>
      <w:r w:rsidR="0053224B" w:rsidRPr="00145CE4">
        <w:rPr>
          <w:rStyle w:val="FontStyle99"/>
          <w:b/>
          <w:sz w:val="28"/>
          <w:szCs w:val="28"/>
        </w:rPr>
        <w:t>S</w:t>
      </w:r>
      <w:r w:rsidR="00323767" w:rsidRPr="00145CE4">
        <w:rPr>
          <w:rStyle w:val="FontStyle99"/>
          <w:b/>
          <w:sz w:val="28"/>
          <w:szCs w:val="28"/>
        </w:rPr>
        <w:t>ender</w:t>
      </w:r>
      <w:r w:rsidR="0053224B" w:rsidRPr="00145CE4">
        <w:rPr>
          <w:rStyle w:val="FontStyle99"/>
          <w:b/>
          <w:sz w:val="28"/>
          <w:szCs w:val="28"/>
        </w:rPr>
        <w:t xml:space="preserve"> S</w:t>
      </w:r>
      <w:r w:rsidR="00323767" w:rsidRPr="00145CE4">
        <w:rPr>
          <w:rStyle w:val="FontStyle99"/>
          <w:b/>
          <w:sz w:val="28"/>
          <w:szCs w:val="28"/>
        </w:rPr>
        <w:t>ide</w:t>
      </w:r>
    </w:p>
    <w:p w:rsidR="0053224B" w:rsidRPr="0053224B" w:rsidRDefault="0053224B" w:rsidP="0053224B">
      <w:pPr>
        <w:pStyle w:val="Style48"/>
        <w:widowControl/>
        <w:spacing w:line="240" w:lineRule="exact"/>
      </w:pPr>
    </w:p>
    <w:p w:rsidR="0053224B" w:rsidRPr="00C22B54" w:rsidRDefault="003508CE" w:rsidP="0053224B">
      <w:pPr>
        <w:pStyle w:val="Style48"/>
        <w:widowControl/>
        <w:tabs>
          <w:tab w:val="left" w:pos="528"/>
        </w:tabs>
        <w:spacing w:before="197"/>
        <w:rPr>
          <w:rStyle w:val="FontStyle99"/>
          <w:b/>
          <w:sz w:val="24"/>
          <w:szCs w:val="24"/>
        </w:rPr>
      </w:pPr>
      <w:r w:rsidRPr="00C22B54">
        <w:rPr>
          <w:rStyle w:val="FontStyle99"/>
          <w:b/>
          <w:sz w:val="24"/>
          <w:szCs w:val="24"/>
        </w:rPr>
        <w:t>7</w:t>
      </w:r>
      <w:r w:rsidR="0053224B" w:rsidRPr="00C22B54">
        <w:rPr>
          <w:rStyle w:val="FontStyle99"/>
          <w:b/>
          <w:sz w:val="24"/>
          <w:szCs w:val="24"/>
        </w:rPr>
        <w:t>.1.1</w:t>
      </w:r>
      <w:r w:rsidR="00323767" w:rsidRPr="00C22B54">
        <w:rPr>
          <w:rStyle w:val="FontStyle99"/>
          <w:b/>
          <w:sz w:val="24"/>
          <w:szCs w:val="24"/>
        </w:rPr>
        <w:t>.</w:t>
      </w:r>
      <w:r w:rsidR="0053224B" w:rsidRPr="00C22B54">
        <w:rPr>
          <w:rStyle w:val="FontStyle99"/>
          <w:b/>
          <w:sz w:val="24"/>
          <w:szCs w:val="24"/>
        </w:rPr>
        <w:tab/>
        <w:t>Encryption</w:t>
      </w:r>
      <w:r w:rsidR="00822541" w:rsidRPr="00C22B54">
        <w:rPr>
          <w:rStyle w:val="FontStyle99"/>
          <w:b/>
          <w:sz w:val="24"/>
          <w:szCs w:val="24"/>
        </w:rPr>
        <w:t xml:space="preserve"> (Cryptographic Module)</w:t>
      </w:r>
    </w:p>
    <w:p w:rsidR="0053224B" w:rsidRPr="0053224B" w:rsidRDefault="0053224B" w:rsidP="0053224B">
      <w:pPr>
        <w:pStyle w:val="Style56"/>
        <w:widowControl/>
        <w:spacing w:before="168"/>
        <w:ind w:firstLine="888"/>
        <w:rPr>
          <w:rStyle w:val="FontStyle99"/>
          <w:sz w:val="24"/>
          <w:szCs w:val="24"/>
        </w:rPr>
      </w:pPr>
      <w:r w:rsidRPr="0053224B">
        <w:rPr>
          <w:rStyle w:val="FontStyle99"/>
          <w:sz w:val="24"/>
          <w:szCs w:val="24"/>
        </w:rPr>
        <w:t>Encryption includes a message or a file encrypting. Encryption involves converting the message to be hidden into a cipher text. Encryption can be done by passing a secret key.Secret key can be used for encryption of the message to be hidden.It provides security by converting it into a cipher text,which will be difficult for hackers to decrypt. Moreover if the message is password protected,then while retrieving message,the retriever has to enter the correct password for viewing the message.</w:t>
      </w:r>
    </w:p>
    <w:p w:rsidR="0053224B" w:rsidRPr="0053224B" w:rsidRDefault="0053224B" w:rsidP="0053224B">
      <w:pPr>
        <w:pStyle w:val="Style48"/>
        <w:widowControl/>
        <w:spacing w:line="240" w:lineRule="exact"/>
      </w:pPr>
    </w:p>
    <w:p w:rsidR="0053224B" w:rsidRPr="00C22B54" w:rsidRDefault="003508CE" w:rsidP="00822541">
      <w:pPr>
        <w:pStyle w:val="Style48"/>
        <w:widowControl/>
        <w:tabs>
          <w:tab w:val="left" w:pos="528"/>
        </w:tabs>
        <w:spacing w:before="173" w:line="413" w:lineRule="exact"/>
        <w:rPr>
          <w:rStyle w:val="FontStyle99"/>
          <w:b/>
          <w:sz w:val="24"/>
          <w:szCs w:val="24"/>
        </w:rPr>
      </w:pPr>
      <w:r w:rsidRPr="00C22B54">
        <w:rPr>
          <w:rStyle w:val="FontStyle99"/>
          <w:b/>
          <w:sz w:val="24"/>
          <w:szCs w:val="24"/>
        </w:rPr>
        <w:t>7</w:t>
      </w:r>
      <w:r w:rsidR="0053224B" w:rsidRPr="00C22B54">
        <w:rPr>
          <w:rStyle w:val="FontStyle99"/>
          <w:b/>
          <w:sz w:val="24"/>
          <w:szCs w:val="24"/>
        </w:rPr>
        <w:t>.1.2</w:t>
      </w:r>
      <w:r w:rsidR="00323767" w:rsidRPr="00C22B54">
        <w:rPr>
          <w:rStyle w:val="FontStyle99"/>
          <w:b/>
          <w:sz w:val="24"/>
          <w:szCs w:val="24"/>
        </w:rPr>
        <w:t>.</w:t>
      </w:r>
      <w:r w:rsidR="0053224B" w:rsidRPr="00C22B54">
        <w:rPr>
          <w:rStyle w:val="FontStyle99"/>
          <w:b/>
          <w:sz w:val="24"/>
          <w:szCs w:val="24"/>
        </w:rPr>
        <w:tab/>
        <w:t>Hide Message</w:t>
      </w:r>
      <w:r w:rsidR="00822541" w:rsidRPr="00C22B54">
        <w:rPr>
          <w:rStyle w:val="FontStyle99"/>
          <w:b/>
          <w:sz w:val="24"/>
          <w:szCs w:val="24"/>
        </w:rPr>
        <w:t xml:space="preserve"> (Steganographic Module)</w:t>
      </w:r>
    </w:p>
    <w:p w:rsidR="00323767" w:rsidRDefault="00323767" w:rsidP="0053224B">
      <w:pPr>
        <w:pStyle w:val="Style32"/>
        <w:widowControl/>
        <w:spacing w:line="413" w:lineRule="exact"/>
        <w:ind w:firstLine="768"/>
        <w:rPr>
          <w:rStyle w:val="FontStyle99"/>
          <w:sz w:val="24"/>
          <w:szCs w:val="24"/>
        </w:rPr>
      </w:pPr>
    </w:p>
    <w:p w:rsidR="0053224B" w:rsidRPr="0053224B" w:rsidRDefault="0053224B" w:rsidP="0053224B">
      <w:pPr>
        <w:pStyle w:val="Style32"/>
        <w:widowControl/>
        <w:spacing w:line="413" w:lineRule="exact"/>
        <w:ind w:firstLine="768"/>
        <w:rPr>
          <w:rStyle w:val="FontStyle99"/>
          <w:sz w:val="24"/>
          <w:szCs w:val="24"/>
        </w:rPr>
      </w:pPr>
      <w:r w:rsidRPr="0053224B">
        <w:rPr>
          <w:rStyle w:val="FontStyle99"/>
          <w:sz w:val="24"/>
          <w:szCs w:val="24"/>
        </w:rPr>
        <w:t>Hiding message is the most important module of steganography.It involves embedding the message into the cover text. Each pixel typically has three numbers associated with it, one each for red, green, and blue intensities, and these values often range from 0-255.In order to hide the message,data is first converted into byte format and stored in a byte array.The message is then encrypted and then embed each bits into the LSB position of each pixel position. The least significant (rightmost) bit of each 8-bit byte has been co-opted to hide a text message.</w:t>
      </w:r>
    </w:p>
    <w:p w:rsidR="0053224B" w:rsidRDefault="0053224B" w:rsidP="00220F11">
      <w:pPr>
        <w:pStyle w:val="Style66"/>
        <w:widowControl/>
        <w:tabs>
          <w:tab w:val="left" w:pos="715"/>
        </w:tabs>
        <w:ind w:firstLine="0"/>
        <w:rPr>
          <w:lang w:val="en-IN"/>
        </w:rPr>
      </w:pPr>
    </w:p>
    <w:p w:rsidR="0053224B" w:rsidRDefault="0053224B" w:rsidP="00220F11">
      <w:pPr>
        <w:pStyle w:val="Style66"/>
        <w:widowControl/>
        <w:tabs>
          <w:tab w:val="left" w:pos="715"/>
        </w:tabs>
        <w:ind w:firstLine="0"/>
        <w:rPr>
          <w:lang w:val="en-IN"/>
        </w:rPr>
      </w:pPr>
    </w:p>
    <w:p w:rsidR="0053224B" w:rsidRDefault="0053224B" w:rsidP="00220F11">
      <w:pPr>
        <w:pStyle w:val="Style66"/>
        <w:widowControl/>
        <w:tabs>
          <w:tab w:val="left" w:pos="715"/>
        </w:tabs>
        <w:ind w:firstLine="0"/>
        <w:rPr>
          <w:lang w:val="en-IN"/>
        </w:rPr>
      </w:pPr>
    </w:p>
    <w:p w:rsidR="0053224B" w:rsidRDefault="0053224B" w:rsidP="00220F11">
      <w:pPr>
        <w:pStyle w:val="Style66"/>
        <w:widowControl/>
        <w:tabs>
          <w:tab w:val="left" w:pos="715"/>
        </w:tabs>
        <w:ind w:firstLine="0"/>
        <w:rPr>
          <w:lang w:val="en-IN"/>
        </w:rPr>
      </w:pPr>
    </w:p>
    <w:p w:rsidR="0053224B" w:rsidRDefault="0053224B" w:rsidP="00220F11">
      <w:pPr>
        <w:pStyle w:val="Style66"/>
        <w:widowControl/>
        <w:tabs>
          <w:tab w:val="left" w:pos="715"/>
        </w:tabs>
        <w:ind w:firstLine="0"/>
        <w:rPr>
          <w:lang w:val="en-IN"/>
        </w:rPr>
      </w:pPr>
    </w:p>
    <w:p w:rsidR="0053224B" w:rsidRDefault="0053224B" w:rsidP="00220F11">
      <w:pPr>
        <w:pStyle w:val="Style66"/>
        <w:widowControl/>
        <w:tabs>
          <w:tab w:val="left" w:pos="715"/>
        </w:tabs>
        <w:ind w:firstLine="0"/>
        <w:rPr>
          <w:lang w:val="en-IN"/>
        </w:rPr>
      </w:pPr>
    </w:p>
    <w:p w:rsidR="0053224B" w:rsidRDefault="0053224B" w:rsidP="00220F11">
      <w:pPr>
        <w:pStyle w:val="Style66"/>
        <w:widowControl/>
        <w:tabs>
          <w:tab w:val="left" w:pos="715"/>
        </w:tabs>
        <w:ind w:firstLine="0"/>
        <w:rPr>
          <w:lang w:val="en-IN"/>
        </w:rPr>
      </w:pPr>
    </w:p>
    <w:p w:rsidR="00323767" w:rsidRPr="0053224B" w:rsidRDefault="00323767" w:rsidP="00220F11">
      <w:pPr>
        <w:pStyle w:val="Style66"/>
        <w:widowControl/>
        <w:tabs>
          <w:tab w:val="left" w:pos="715"/>
        </w:tabs>
        <w:ind w:firstLine="0"/>
        <w:rPr>
          <w:lang w:val="en-IN"/>
        </w:rPr>
      </w:pPr>
    </w:p>
    <w:p w:rsidR="00822541" w:rsidRDefault="003508CE" w:rsidP="00822541">
      <w:pPr>
        <w:pStyle w:val="Style15"/>
        <w:widowControl/>
        <w:spacing w:before="53" w:line="413" w:lineRule="exact"/>
        <w:ind w:firstLine="0"/>
        <w:jc w:val="both"/>
        <w:rPr>
          <w:rStyle w:val="FontStyle99"/>
          <w:b/>
          <w:sz w:val="28"/>
          <w:szCs w:val="28"/>
        </w:rPr>
      </w:pPr>
      <w:r>
        <w:rPr>
          <w:rStyle w:val="FontStyle99"/>
          <w:b/>
          <w:sz w:val="28"/>
          <w:szCs w:val="28"/>
        </w:rPr>
        <w:lastRenderedPageBreak/>
        <w:t>7</w:t>
      </w:r>
      <w:r w:rsidR="00822541" w:rsidRPr="00145CE4">
        <w:rPr>
          <w:rStyle w:val="FontStyle99"/>
          <w:b/>
          <w:sz w:val="28"/>
          <w:szCs w:val="28"/>
        </w:rPr>
        <w:t>.2. Receiver Side</w:t>
      </w:r>
    </w:p>
    <w:p w:rsidR="00CE4712" w:rsidRPr="00145CE4" w:rsidRDefault="00CE4712" w:rsidP="00822541">
      <w:pPr>
        <w:pStyle w:val="Style15"/>
        <w:widowControl/>
        <w:spacing w:before="53" w:line="413" w:lineRule="exact"/>
        <w:ind w:firstLine="0"/>
        <w:jc w:val="both"/>
        <w:rPr>
          <w:rStyle w:val="FontStyle99"/>
          <w:b/>
          <w:sz w:val="28"/>
          <w:szCs w:val="28"/>
        </w:rPr>
      </w:pPr>
    </w:p>
    <w:p w:rsidR="00822541" w:rsidRPr="00C22B54" w:rsidRDefault="003508CE" w:rsidP="00822541">
      <w:pPr>
        <w:pStyle w:val="Style15"/>
        <w:widowControl/>
        <w:spacing w:before="53" w:line="413" w:lineRule="exact"/>
        <w:ind w:firstLine="0"/>
        <w:jc w:val="both"/>
        <w:rPr>
          <w:rStyle w:val="FontStyle99"/>
          <w:b/>
          <w:sz w:val="24"/>
          <w:szCs w:val="24"/>
        </w:rPr>
      </w:pPr>
      <w:r w:rsidRPr="00C22B54">
        <w:rPr>
          <w:rStyle w:val="FontStyle99"/>
          <w:b/>
          <w:sz w:val="24"/>
          <w:szCs w:val="24"/>
        </w:rPr>
        <w:t>7</w:t>
      </w:r>
      <w:r w:rsidR="00822541" w:rsidRPr="00C22B54">
        <w:rPr>
          <w:rStyle w:val="FontStyle99"/>
          <w:b/>
          <w:sz w:val="24"/>
          <w:szCs w:val="24"/>
        </w:rPr>
        <w:t>.2.1. Retrieve information (Steganographic module)</w:t>
      </w:r>
    </w:p>
    <w:p w:rsidR="0053224B" w:rsidRDefault="0053224B" w:rsidP="0053224B">
      <w:pPr>
        <w:pStyle w:val="Style15"/>
        <w:widowControl/>
        <w:spacing w:before="53" w:line="413" w:lineRule="exact"/>
        <w:jc w:val="both"/>
        <w:rPr>
          <w:rStyle w:val="FontStyle99"/>
          <w:sz w:val="24"/>
          <w:szCs w:val="24"/>
        </w:rPr>
      </w:pPr>
      <w:r w:rsidRPr="0053224B">
        <w:rPr>
          <w:rStyle w:val="FontStyle99"/>
          <w:sz w:val="24"/>
          <w:szCs w:val="24"/>
        </w:rPr>
        <w:t>It involves retrieving the embed message from the file independent of the file format. Once the message has been retrieved it has to be converted into original message or file.</w:t>
      </w:r>
      <w:r>
        <w:rPr>
          <w:rStyle w:val="FontStyle99"/>
          <w:sz w:val="24"/>
          <w:szCs w:val="24"/>
        </w:rPr>
        <w:t xml:space="preserve"> </w:t>
      </w:r>
      <w:r w:rsidRPr="0053224B">
        <w:rPr>
          <w:rStyle w:val="FontStyle99"/>
          <w:sz w:val="24"/>
          <w:szCs w:val="24"/>
        </w:rPr>
        <w:t>This can be done by reading the embedded data from the master file. The read data will be in the bytes format. This message has to be converted into the suitable output file format.</w:t>
      </w:r>
    </w:p>
    <w:p w:rsidR="0053224B" w:rsidRPr="0053224B" w:rsidRDefault="0053224B" w:rsidP="0053224B">
      <w:pPr>
        <w:pStyle w:val="Style15"/>
        <w:widowControl/>
        <w:spacing w:before="53" w:line="413" w:lineRule="exact"/>
        <w:jc w:val="both"/>
        <w:rPr>
          <w:rStyle w:val="FontStyle99"/>
          <w:sz w:val="24"/>
          <w:szCs w:val="24"/>
        </w:rPr>
      </w:pPr>
    </w:p>
    <w:p w:rsidR="0053224B" w:rsidRPr="00C22B54" w:rsidRDefault="003508CE" w:rsidP="0053224B">
      <w:pPr>
        <w:pStyle w:val="Style39"/>
        <w:widowControl/>
        <w:spacing w:before="168" w:line="240" w:lineRule="auto"/>
        <w:jc w:val="left"/>
        <w:rPr>
          <w:rStyle w:val="FontStyle99"/>
          <w:b/>
          <w:sz w:val="24"/>
          <w:szCs w:val="24"/>
        </w:rPr>
      </w:pPr>
      <w:r w:rsidRPr="00C22B54">
        <w:rPr>
          <w:rStyle w:val="FontStyle99"/>
          <w:b/>
          <w:sz w:val="24"/>
          <w:szCs w:val="24"/>
        </w:rPr>
        <w:t>7</w:t>
      </w:r>
      <w:r w:rsidR="0053224B" w:rsidRPr="00C22B54">
        <w:rPr>
          <w:rStyle w:val="FontStyle99"/>
          <w:b/>
          <w:sz w:val="24"/>
          <w:szCs w:val="24"/>
        </w:rPr>
        <w:t>.2.2 Decryption</w:t>
      </w:r>
      <w:r w:rsidR="00822541" w:rsidRPr="00C22B54">
        <w:rPr>
          <w:rStyle w:val="FontStyle99"/>
          <w:b/>
          <w:sz w:val="24"/>
          <w:szCs w:val="24"/>
        </w:rPr>
        <w:t xml:space="preserve"> (Cryptographic Module)</w:t>
      </w:r>
    </w:p>
    <w:p w:rsidR="0053224B" w:rsidRPr="0053224B" w:rsidRDefault="0053224B" w:rsidP="0053224B">
      <w:pPr>
        <w:pStyle w:val="Style39"/>
        <w:widowControl/>
        <w:spacing w:line="240" w:lineRule="exact"/>
      </w:pPr>
    </w:p>
    <w:p w:rsidR="0053224B" w:rsidRDefault="00822541" w:rsidP="0053224B">
      <w:pPr>
        <w:pStyle w:val="Style66"/>
        <w:widowControl/>
        <w:tabs>
          <w:tab w:val="left" w:pos="715"/>
        </w:tabs>
        <w:ind w:firstLine="0"/>
        <w:rPr>
          <w:rStyle w:val="FontStyle99"/>
          <w:sz w:val="24"/>
          <w:szCs w:val="24"/>
        </w:rPr>
      </w:pPr>
      <w:r>
        <w:rPr>
          <w:rStyle w:val="FontStyle99"/>
          <w:sz w:val="24"/>
          <w:szCs w:val="24"/>
        </w:rPr>
        <w:tab/>
      </w:r>
      <w:r w:rsidR="0053224B" w:rsidRPr="0053224B">
        <w:rPr>
          <w:rStyle w:val="FontStyle99"/>
          <w:sz w:val="24"/>
          <w:szCs w:val="24"/>
        </w:rPr>
        <w:t>Decryption includes a message or a file decrypting. Decryption involves converting the cipher text into decrypted format. Decryption can be done by passing a secret key. Secret key can be used for decryption of the message that is hidden. It provides security by converting the cipher text, into the original data message or file . Moreover if the message is password protected, then while retrieving message, the retriever has to enter the correct password for viewing the message.</w:t>
      </w:r>
    </w:p>
    <w:p w:rsidR="00F06C9C" w:rsidRDefault="00F06C9C" w:rsidP="0053224B">
      <w:pPr>
        <w:pStyle w:val="Style66"/>
        <w:widowControl/>
        <w:tabs>
          <w:tab w:val="left" w:pos="715"/>
        </w:tabs>
        <w:ind w:firstLine="0"/>
        <w:rPr>
          <w:rStyle w:val="FontStyle99"/>
          <w:sz w:val="24"/>
          <w:szCs w:val="24"/>
        </w:rPr>
      </w:pPr>
    </w:p>
    <w:p w:rsidR="00F06C9C" w:rsidRDefault="003508CE" w:rsidP="0053224B">
      <w:pPr>
        <w:pStyle w:val="Style66"/>
        <w:widowControl/>
        <w:tabs>
          <w:tab w:val="left" w:pos="715"/>
        </w:tabs>
        <w:ind w:firstLine="0"/>
        <w:rPr>
          <w:rStyle w:val="FontStyle99"/>
          <w:b/>
          <w:sz w:val="24"/>
          <w:szCs w:val="24"/>
        </w:rPr>
      </w:pPr>
      <w:r>
        <w:rPr>
          <w:rStyle w:val="FontStyle99"/>
          <w:b/>
          <w:sz w:val="28"/>
          <w:szCs w:val="28"/>
        </w:rPr>
        <w:t>7</w:t>
      </w:r>
      <w:r w:rsidR="0025509F" w:rsidRPr="0015050E">
        <w:rPr>
          <w:rStyle w:val="FontStyle99"/>
          <w:b/>
          <w:sz w:val="28"/>
          <w:szCs w:val="28"/>
        </w:rPr>
        <w:t>.3. User Interface Module</w:t>
      </w:r>
      <w:r w:rsidR="0025509F">
        <w:rPr>
          <w:rStyle w:val="FontStyle99"/>
          <w:b/>
          <w:sz w:val="24"/>
          <w:szCs w:val="24"/>
        </w:rPr>
        <w:t>:</w:t>
      </w:r>
    </w:p>
    <w:p w:rsidR="0025509F" w:rsidRPr="00CE3EE2" w:rsidRDefault="00CE3EE2" w:rsidP="00CE3EE2">
      <w:pPr>
        <w:pStyle w:val="Style66"/>
        <w:widowControl/>
        <w:tabs>
          <w:tab w:val="left" w:pos="715"/>
        </w:tabs>
        <w:ind w:firstLine="0"/>
        <w:rPr>
          <w:rStyle w:val="FontStyle99"/>
          <w:sz w:val="24"/>
          <w:szCs w:val="24"/>
        </w:rPr>
      </w:pPr>
      <w:r>
        <w:tab/>
      </w:r>
      <w:r w:rsidR="00206583" w:rsidRPr="00CE3EE2">
        <w:t>Th</w:t>
      </w:r>
      <w:r>
        <w:t>is module works with creating a Graphical User</w:t>
      </w:r>
      <w:r w:rsidR="00206583" w:rsidRPr="00CE3EE2">
        <w:t xml:space="preserve"> Interface(GUI), in order to have a user friendly interface.</w:t>
      </w:r>
      <w:r>
        <w:t xml:space="preserve"> </w:t>
      </w:r>
      <w:r w:rsidRPr="00CE3EE2">
        <w:t>A user friendly graphical user interface can be created with the help of java swings</w:t>
      </w:r>
      <w:r>
        <w:t>. The applications steganography and cryptography both have the different interfaces with required buttons, labels etc. to achieve the process of encryption and hiding the information.</w:t>
      </w:r>
    </w:p>
    <w:p w:rsidR="00F06C9C" w:rsidRDefault="00F06C9C" w:rsidP="0053224B">
      <w:pPr>
        <w:pStyle w:val="Style66"/>
        <w:widowControl/>
        <w:tabs>
          <w:tab w:val="left" w:pos="715"/>
        </w:tabs>
        <w:ind w:firstLine="0"/>
        <w:rPr>
          <w:rStyle w:val="FontStyle99"/>
          <w:sz w:val="24"/>
          <w:szCs w:val="24"/>
        </w:rPr>
      </w:pPr>
    </w:p>
    <w:p w:rsidR="00F06C9C" w:rsidRDefault="00F06C9C" w:rsidP="0053224B">
      <w:pPr>
        <w:pStyle w:val="Style66"/>
        <w:widowControl/>
        <w:tabs>
          <w:tab w:val="left" w:pos="715"/>
        </w:tabs>
        <w:ind w:firstLine="0"/>
        <w:rPr>
          <w:rStyle w:val="FontStyle99"/>
          <w:sz w:val="24"/>
          <w:szCs w:val="24"/>
        </w:rPr>
      </w:pPr>
    </w:p>
    <w:p w:rsidR="00F06C9C" w:rsidRDefault="00F06C9C" w:rsidP="0053224B">
      <w:pPr>
        <w:pStyle w:val="Style66"/>
        <w:widowControl/>
        <w:tabs>
          <w:tab w:val="left" w:pos="715"/>
        </w:tabs>
        <w:ind w:firstLine="0"/>
        <w:rPr>
          <w:rStyle w:val="FontStyle99"/>
          <w:sz w:val="24"/>
          <w:szCs w:val="24"/>
        </w:rPr>
      </w:pPr>
    </w:p>
    <w:p w:rsidR="00F06C9C" w:rsidRDefault="00F06C9C" w:rsidP="0053224B">
      <w:pPr>
        <w:pStyle w:val="Style66"/>
        <w:widowControl/>
        <w:tabs>
          <w:tab w:val="left" w:pos="715"/>
        </w:tabs>
        <w:ind w:firstLine="0"/>
        <w:rPr>
          <w:rStyle w:val="FontStyle99"/>
          <w:sz w:val="24"/>
          <w:szCs w:val="24"/>
        </w:rPr>
      </w:pPr>
    </w:p>
    <w:p w:rsidR="00F06C9C" w:rsidRDefault="00F06C9C" w:rsidP="0053224B">
      <w:pPr>
        <w:pStyle w:val="Style66"/>
        <w:widowControl/>
        <w:tabs>
          <w:tab w:val="left" w:pos="715"/>
        </w:tabs>
        <w:ind w:firstLine="0"/>
        <w:rPr>
          <w:rStyle w:val="FontStyle99"/>
          <w:sz w:val="24"/>
          <w:szCs w:val="24"/>
        </w:rPr>
      </w:pPr>
    </w:p>
    <w:p w:rsidR="00F06C9C" w:rsidRDefault="00F06C9C" w:rsidP="0053224B">
      <w:pPr>
        <w:pStyle w:val="Style66"/>
        <w:widowControl/>
        <w:tabs>
          <w:tab w:val="left" w:pos="715"/>
        </w:tabs>
        <w:ind w:firstLine="0"/>
        <w:rPr>
          <w:rStyle w:val="FontStyle99"/>
          <w:sz w:val="24"/>
          <w:szCs w:val="24"/>
        </w:rPr>
      </w:pPr>
    </w:p>
    <w:p w:rsidR="00F06C9C" w:rsidRDefault="00F06C9C" w:rsidP="0053224B">
      <w:pPr>
        <w:pStyle w:val="Style66"/>
        <w:widowControl/>
        <w:tabs>
          <w:tab w:val="left" w:pos="715"/>
        </w:tabs>
        <w:ind w:firstLine="0"/>
        <w:rPr>
          <w:rStyle w:val="FontStyle99"/>
          <w:sz w:val="24"/>
          <w:szCs w:val="24"/>
        </w:rPr>
      </w:pPr>
    </w:p>
    <w:p w:rsidR="00F06C9C" w:rsidRDefault="00F06C9C" w:rsidP="0053224B">
      <w:pPr>
        <w:pStyle w:val="Style66"/>
        <w:widowControl/>
        <w:tabs>
          <w:tab w:val="left" w:pos="715"/>
        </w:tabs>
        <w:ind w:firstLine="0"/>
        <w:rPr>
          <w:rStyle w:val="FontStyle99"/>
          <w:sz w:val="24"/>
          <w:szCs w:val="24"/>
        </w:rPr>
      </w:pPr>
    </w:p>
    <w:p w:rsidR="00F06C9C" w:rsidRDefault="00F06C9C" w:rsidP="0053224B">
      <w:pPr>
        <w:pStyle w:val="Style66"/>
        <w:widowControl/>
        <w:tabs>
          <w:tab w:val="left" w:pos="715"/>
        </w:tabs>
        <w:ind w:firstLine="0"/>
        <w:rPr>
          <w:rStyle w:val="FontStyle99"/>
          <w:sz w:val="24"/>
          <w:szCs w:val="24"/>
        </w:rPr>
      </w:pPr>
    </w:p>
    <w:p w:rsidR="00EA13CB" w:rsidRDefault="00EA13CB" w:rsidP="0053224B">
      <w:pPr>
        <w:pStyle w:val="Style66"/>
        <w:widowControl/>
        <w:tabs>
          <w:tab w:val="left" w:pos="715"/>
        </w:tabs>
        <w:ind w:firstLine="0"/>
        <w:rPr>
          <w:rStyle w:val="FontStyle99"/>
          <w:sz w:val="24"/>
          <w:szCs w:val="24"/>
        </w:rPr>
      </w:pPr>
    </w:p>
    <w:p w:rsidR="00F06C9C" w:rsidRPr="00145CE4" w:rsidRDefault="003508CE" w:rsidP="00323767">
      <w:pPr>
        <w:pStyle w:val="Style4"/>
        <w:widowControl/>
        <w:spacing w:before="67" w:line="442" w:lineRule="exact"/>
        <w:ind w:right="6350"/>
        <w:rPr>
          <w:rStyle w:val="FontStyle86"/>
          <w:sz w:val="28"/>
          <w:szCs w:val="28"/>
        </w:rPr>
      </w:pPr>
      <w:r>
        <w:rPr>
          <w:rStyle w:val="FontStyle86"/>
          <w:sz w:val="28"/>
          <w:szCs w:val="28"/>
        </w:rPr>
        <w:lastRenderedPageBreak/>
        <w:t>8</w:t>
      </w:r>
      <w:r w:rsidR="0015050E">
        <w:rPr>
          <w:rStyle w:val="FontStyle86"/>
          <w:sz w:val="28"/>
          <w:szCs w:val="28"/>
        </w:rPr>
        <w:t xml:space="preserve">. </w:t>
      </w:r>
      <w:r w:rsidR="00F06C9C" w:rsidRPr="00145CE4">
        <w:rPr>
          <w:rStyle w:val="FontStyle86"/>
          <w:sz w:val="28"/>
          <w:szCs w:val="28"/>
        </w:rPr>
        <w:t>J</w:t>
      </w:r>
      <w:r w:rsidR="0015050E" w:rsidRPr="00145CE4">
        <w:rPr>
          <w:rStyle w:val="FontStyle86"/>
          <w:sz w:val="28"/>
          <w:szCs w:val="28"/>
        </w:rPr>
        <w:t>ava</w:t>
      </w:r>
    </w:p>
    <w:p w:rsidR="00F06C9C" w:rsidRDefault="00F06C9C" w:rsidP="00F06C9C">
      <w:pPr>
        <w:pStyle w:val="Style44"/>
        <w:widowControl/>
        <w:spacing w:line="240" w:lineRule="exact"/>
        <w:rPr>
          <w:sz w:val="20"/>
          <w:szCs w:val="20"/>
        </w:rPr>
      </w:pPr>
    </w:p>
    <w:p w:rsidR="00F06C9C" w:rsidRPr="00F018B0" w:rsidRDefault="00F06C9C" w:rsidP="00F018B0">
      <w:pPr>
        <w:pStyle w:val="Style44"/>
        <w:widowControl/>
        <w:spacing w:before="48" w:line="360" w:lineRule="auto"/>
      </w:pPr>
      <w:r w:rsidRPr="00F018B0">
        <w:rPr>
          <w:rStyle w:val="FontStyle99"/>
          <w:sz w:val="24"/>
          <w:szCs w:val="24"/>
        </w:rPr>
        <w:t>Java was developed at Sun Microsystems. Work on Java initially began with the goal of creating a platform-independent language and OS for consumer electronics. The original intent was to use C++, but as work progressed in this direction, developers identified that creating their own language would serve them better. The effort towards consumer electronics led the Java team, then known as First Person Inc., towards developing h/w and s/w for the delivery of video-on-demand with Time Warner.</w:t>
      </w:r>
    </w:p>
    <w:p w:rsidR="00F06C9C" w:rsidRPr="00F018B0" w:rsidRDefault="00F06C9C" w:rsidP="00F018B0">
      <w:pPr>
        <w:pStyle w:val="Style44"/>
        <w:widowControl/>
        <w:spacing w:before="115" w:line="360" w:lineRule="auto"/>
        <w:ind w:firstLine="667"/>
        <w:rPr>
          <w:rStyle w:val="FontStyle99"/>
          <w:sz w:val="24"/>
          <w:szCs w:val="24"/>
        </w:rPr>
      </w:pPr>
      <w:r w:rsidRPr="00F018B0">
        <w:rPr>
          <w:rStyle w:val="FontStyle99"/>
          <w:sz w:val="24"/>
          <w:szCs w:val="24"/>
        </w:rPr>
        <w:t>Today Java is both a programming language and an environment for executing programs written in Java Language. Unlike traditional compilers, which convert source code into machine level instructions, the Java compiler translates java source code into instructions that are interpreted by the runtime Java Virtual Machine. So unlike languages like C and C++, on which Java is based, Java is an interpreted language.</w:t>
      </w:r>
    </w:p>
    <w:p w:rsidR="00F06C9C" w:rsidRPr="00F018B0" w:rsidRDefault="00F06C9C" w:rsidP="00F018B0">
      <w:pPr>
        <w:pStyle w:val="Style44"/>
        <w:widowControl/>
        <w:spacing w:before="110" w:line="360" w:lineRule="auto"/>
        <w:ind w:firstLine="662"/>
        <w:rPr>
          <w:rStyle w:val="FontStyle99"/>
          <w:sz w:val="24"/>
          <w:szCs w:val="24"/>
        </w:rPr>
      </w:pPr>
      <w:r w:rsidRPr="00F018B0">
        <w:rPr>
          <w:rStyle w:val="FontStyle99"/>
          <w:sz w:val="24"/>
          <w:szCs w:val="24"/>
        </w:rPr>
        <w:t>Java is the first programming language designed from ground up with network programming in mind. The core API for Java includes classes and interfaces that provide uniform access to a diverse set of network protocols. As the Internet and network programming have evolved, Java has maintained its cadence. New APIs and toolkits have expanded the available options for the Java network programmer.</w:t>
      </w:r>
    </w:p>
    <w:p w:rsidR="00F06C9C" w:rsidRPr="0015050E" w:rsidRDefault="003508CE" w:rsidP="00F018B0">
      <w:pPr>
        <w:pStyle w:val="Style24"/>
        <w:widowControl/>
        <w:spacing w:before="163" w:line="360" w:lineRule="auto"/>
        <w:jc w:val="left"/>
        <w:rPr>
          <w:rStyle w:val="FontStyle99"/>
          <w:b/>
          <w:sz w:val="28"/>
          <w:szCs w:val="28"/>
        </w:rPr>
      </w:pPr>
      <w:r>
        <w:rPr>
          <w:rStyle w:val="FontStyle99"/>
          <w:b/>
          <w:sz w:val="28"/>
          <w:szCs w:val="28"/>
        </w:rPr>
        <w:t>8</w:t>
      </w:r>
      <w:r w:rsidR="00F06C9C" w:rsidRPr="0015050E">
        <w:rPr>
          <w:rStyle w:val="FontStyle99"/>
          <w:b/>
          <w:sz w:val="28"/>
          <w:szCs w:val="28"/>
        </w:rPr>
        <w:t>.1</w:t>
      </w:r>
      <w:r w:rsidR="0015050E">
        <w:rPr>
          <w:rStyle w:val="FontStyle99"/>
          <w:b/>
          <w:sz w:val="28"/>
          <w:szCs w:val="28"/>
        </w:rPr>
        <w:t>.</w:t>
      </w:r>
      <w:r w:rsidR="00F06C9C" w:rsidRPr="0015050E">
        <w:rPr>
          <w:rStyle w:val="FontStyle99"/>
          <w:b/>
          <w:sz w:val="28"/>
          <w:szCs w:val="28"/>
        </w:rPr>
        <w:t xml:space="preserve"> F</w:t>
      </w:r>
      <w:r w:rsidR="0015050E" w:rsidRPr="0015050E">
        <w:rPr>
          <w:rStyle w:val="FontStyle99"/>
          <w:b/>
          <w:sz w:val="28"/>
          <w:szCs w:val="28"/>
        </w:rPr>
        <w:t>eatures of java:</w:t>
      </w:r>
    </w:p>
    <w:p w:rsidR="00F06C9C" w:rsidRPr="00F018B0" w:rsidRDefault="00F06C9C" w:rsidP="00F06C9C">
      <w:pPr>
        <w:pStyle w:val="Style68"/>
        <w:widowControl/>
        <w:spacing w:line="413" w:lineRule="exact"/>
        <w:ind w:firstLine="605"/>
        <w:rPr>
          <w:rStyle w:val="FontStyle99"/>
          <w:sz w:val="24"/>
          <w:szCs w:val="24"/>
        </w:rPr>
      </w:pPr>
      <w:r w:rsidRPr="00F018B0">
        <w:rPr>
          <w:rStyle w:val="FontStyle99"/>
          <w:sz w:val="24"/>
          <w:szCs w:val="24"/>
        </w:rPr>
        <w:t>In one of their early papers about the language, Sun described Java as follows: Java: A simple, object-oriented, distributed, interpreted, robust, secure, architecture neutral, portable, high-performance, multithreaded, and dynamic language. Sun acknowledges that this is quite a string of buzzwords, but the fact is that, for the most part, they aptly describe the language. In order to understand why Java is so interesting, let's take a look at the language features behind the buzzwords.</w:t>
      </w:r>
    </w:p>
    <w:p w:rsidR="00F06C9C" w:rsidRPr="00F018B0" w:rsidRDefault="00F06C9C" w:rsidP="00F06C9C">
      <w:pPr>
        <w:pStyle w:val="Style37"/>
        <w:widowControl/>
        <w:spacing w:line="240" w:lineRule="exact"/>
      </w:pPr>
    </w:p>
    <w:p w:rsidR="00F06C9C" w:rsidRPr="00145CE4" w:rsidRDefault="00F06C9C" w:rsidP="00F06C9C">
      <w:pPr>
        <w:spacing w:line="360" w:lineRule="auto"/>
        <w:jc w:val="both"/>
        <w:rPr>
          <w:b/>
        </w:rPr>
      </w:pPr>
      <w:r w:rsidRPr="00145CE4">
        <w:rPr>
          <w:b/>
        </w:rPr>
        <w:t>Platform Dependent</w:t>
      </w:r>
      <w:r w:rsidR="0015050E">
        <w:rPr>
          <w:b/>
        </w:rPr>
        <w:t>:</w:t>
      </w:r>
    </w:p>
    <w:p w:rsidR="00F06C9C" w:rsidRDefault="00F06C9C" w:rsidP="00F06C9C">
      <w:pPr>
        <w:spacing w:line="360" w:lineRule="auto"/>
        <w:jc w:val="both"/>
      </w:pPr>
      <w:r w:rsidRPr="00F018B0">
        <w:t>The concept of Write-once-run-anywhere (known as the platform independent) is one of the important key feature of java language that makes the java the most powerful language. The programs written on one platform can run any platform provided the platform must have the JVM.</w:t>
      </w:r>
    </w:p>
    <w:p w:rsidR="009B3276" w:rsidRDefault="009B3276" w:rsidP="00F06C9C">
      <w:pPr>
        <w:spacing w:line="360" w:lineRule="auto"/>
        <w:jc w:val="both"/>
      </w:pPr>
    </w:p>
    <w:p w:rsidR="009B3276" w:rsidRPr="00F018B0" w:rsidRDefault="009B3276" w:rsidP="00F06C9C">
      <w:pPr>
        <w:spacing w:line="360" w:lineRule="auto"/>
        <w:jc w:val="both"/>
      </w:pPr>
    </w:p>
    <w:p w:rsidR="00F06C9C" w:rsidRPr="00F018B0" w:rsidRDefault="00F06C9C" w:rsidP="00F06C9C">
      <w:pPr>
        <w:spacing w:line="360" w:lineRule="auto"/>
        <w:jc w:val="both"/>
        <w:rPr>
          <w:b/>
        </w:rPr>
      </w:pPr>
      <w:r w:rsidRPr="00F018B0">
        <w:rPr>
          <w:b/>
        </w:rPr>
        <w:lastRenderedPageBreak/>
        <w:t>Simple</w:t>
      </w:r>
      <w:r w:rsidR="0015050E">
        <w:rPr>
          <w:b/>
        </w:rPr>
        <w:t>:</w:t>
      </w:r>
    </w:p>
    <w:p w:rsidR="00F06C9C" w:rsidRPr="00F018B0" w:rsidRDefault="00F06C9C" w:rsidP="00F06C9C">
      <w:pPr>
        <w:spacing w:line="360" w:lineRule="auto"/>
        <w:jc w:val="both"/>
      </w:pPr>
      <w:r w:rsidRPr="00F018B0">
        <w:t xml:space="preserve">There are various features that make the java as a simple language. Programs are very easy to write and debug because java does not use the pointers explicitly. </w:t>
      </w:r>
    </w:p>
    <w:p w:rsidR="00F06C9C" w:rsidRPr="00F018B0" w:rsidRDefault="00F06C9C" w:rsidP="00F06C9C">
      <w:pPr>
        <w:spacing w:line="360" w:lineRule="auto"/>
        <w:jc w:val="both"/>
        <w:rPr>
          <w:b/>
        </w:rPr>
      </w:pPr>
      <w:r w:rsidRPr="00F018B0">
        <w:rPr>
          <w:b/>
        </w:rPr>
        <w:t>Object Oriented</w:t>
      </w:r>
      <w:r w:rsidR="0015050E">
        <w:rPr>
          <w:b/>
        </w:rPr>
        <w:t>:</w:t>
      </w:r>
    </w:p>
    <w:p w:rsidR="002856B7" w:rsidRPr="00A00466" w:rsidRDefault="00F06C9C" w:rsidP="00F06C9C">
      <w:pPr>
        <w:spacing w:line="360" w:lineRule="auto"/>
        <w:jc w:val="both"/>
      </w:pPr>
      <w:r w:rsidRPr="00F018B0">
        <w:t>To be an Object Oriented language, any language must follow at least the four characteristics.</w:t>
      </w:r>
    </w:p>
    <w:p w:rsidR="00F06C9C" w:rsidRPr="00F018B0" w:rsidRDefault="00F06C9C" w:rsidP="00F06C9C">
      <w:pPr>
        <w:spacing w:line="360" w:lineRule="auto"/>
        <w:jc w:val="both"/>
        <w:rPr>
          <w:b/>
        </w:rPr>
      </w:pPr>
      <w:r w:rsidRPr="00F018B0">
        <w:rPr>
          <w:b/>
        </w:rPr>
        <w:t>Inheritance</w:t>
      </w:r>
      <w:r w:rsidR="0015050E">
        <w:rPr>
          <w:b/>
        </w:rPr>
        <w:t>:</w:t>
      </w:r>
    </w:p>
    <w:p w:rsidR="00F06C9C" w:rsidRPr="00F018B0" w:rsidRDefault="00F06C9C" w:rsidP="00F06C9C">
      <w:pPr>
        <w:spacing w:line="360" w:lineRule="auto"/>
        <w:jc w:val="both"/>
      </w:pPr>
      <w:r w:rsidRPr="00F018B0">
        <w:t>It is the process if creating the new classes and using the behavior of the existing classes by extending them just to reuse the existing code and adding the additional features as needed.</w:t>
      </w:r>
    </w:p>
    <w:p w:rsidR="00F06C9C" w:rsidRPr="00F018B0" w:rsidRDefault="00F06C9C" w:rsidP="00F06C9C">
      <w:pPr>
        <w:spacing w:line="360" w:lineRule="auto"/>
        <w:jc w:val="both"/>
        <w:rPr>
          <w:b/>
        </w:rPr>
      </w:pPr>
      <w:r w:rsidRPr="00F018B0">
        <w:rPr>
          <w:b/>
        </w:rPr>
        <w:t>Encapsulation</w:t>
      </w:r>
      <w:r w:rsidR="0015050E">
        <w:rPr>
          <w:b/>
        </w:rPr>
        <w:t>:</w:t>
      </w:r>
    </w:p>
    <w:p w:rsidR="00F06C9C" w:rsidRPr="00F018B0" w:rsidRDefault="00F06C9C" w:rsidP="00F06C9C">
      <w:pPr>
        <w:spacing w:line="360" w:lineRule="auto"/>
        <w:jc w:val="both"/>
        <w:rPr>
          <w:lang w:val="en-IN"/>
        </w:rPr>
      </w:pPr>
      <w:r w:rsidRPr="00F018B0">
        <w:t xml:space="preserve">The wrapping up of data and functions into a single </w:t>
      </w:r>
      <w:proofErr w:type="gramStart"/>
      <w:r w:rsidRPr="00F018B0">
        <w:t>unit  (</w:t>
      </w:r>
      <w:proofErr w:type="gramEnd"/>
      <w:r w:rsidRPr="00F018B0">
        <w:t xml:space="preserve"> called class) is known </w:t>
      </w:r>
    </w:p>
    <w:p w:rsidR="00F06C9C" w:rsidRPr="00F018B0" w:rsidRDefault="00F06C9C" w:rsidP="00F06C9C">
      <w:pPr>
        <w:spacing w:line="360" w:lineRule="auto"/>
        <w:jc w:val="both"/>
        <w:rPr>
          <w:lang w:val="en-IN"/>
        </w:rPr>
      </w:pPr>
      <w:r w:rsidRPr="00F018B0">
        <w:t xml:space="preserve">as </w:t>
      </w:r>
      <w:r w:rsidRPr="00F018B0">
        <w:rPr>
          <w:b/>
          <w:bCs/>
        </w:rPr>
        <w:t>encapsulation</w:t>
      </w:r>
      <w:r w:rsidRPr="00F018B0">
        <w:t>. Data encapsulation is the most striking features of a class.</w:t>
      </w:r>
    </w:p>
    <w:p w:rsidR="00F06C9C" w:rsidRPr="00F018B0" w:rsidRDefault="00F06C9C" w:rsidP="00F06C9C">
      <w:pPr>
        <w:spacing w:line="360" w:lineRule="auto"/>
        <w:jc w:val="both"/>
        <w:rPr>
          <w:b/>
        </w:rPr>
      </w:pPr>
      <w:r w:rsidRPr="00F018B0">
        <w:rPr>
          <w:b/>
        </w:rPr>
        <w:t>Polymorphism</w:t>
      </w:r>
      <w:r w:rsidR="0015050E">
        <w:rPr>
          <w:b/>
        </w:rPr>
        <w:t>:</w:t>
      </w:r>
    </w:p>
    <w:p w:rsidR="00F06C9C" w:rsidRPr="00F018B0" w:rsidRDefault="00F06C9C" w:rsidP="00F06C9C">
      <w:pPr>
        <w:spacing w:line="360" w:lineRule="auto"/>
        <w:jc w:val="both"/>
        <w:rPr>
          <w:lang w:val="en-IN"/>
        </w:rPr>
      </w:pPr>
      <w:r w:rsidRPr="00F018B0">
        <w:rPr>
          <w:lang w:val="en-IN"/>
        </w:rPr>
        <w:t xml:space="preserve">It allows the single method to perform different actions based on the parameters. </w:t>
      </w:r>
    </w:p>
    <w:p w:rsidR="00F06C9C" w:rsidRPr="00F018B0" w:rsidRDefault="00F06C9C" w:rsidP="00F06C9C">
      <w:pPr>
        <w:spacing w:line="360" w:lineRule="auto"/>
        <w:jc w:val="both"/>
        <w:rPr>
          <w:b/>
        </w:rPr>
      </w:pPr>
      <w:r w:rsidRPr="00F018B0">
        <w:rPr>
          <w:b/>
        </w:rPr>
        <w:t>Dynamic Binding</w:t>
      </w:r>
      <w:r w:rsidR="0015050E">
        <w:rPr>
          <w:b/>
        </w:rPr>
        <w:t>:</w:t>
      </w:r>
    </w:p>
    <w:p w:rsidR="00F06C9C" w:rsidRPr="00F018B0" w:rsidRDefault="00F06C9C" w:rsidP="00F06C9C">
      <w:pPr>
        <w:spacing w:line="360" w:lineRule="auto"/>
        <w:jc w:val="both"/>
      </w:pPr>
      <w:r w:rsidRPr="00F018B0">
        <w:t>When a method is called within a program, it associated with the program at run time rather than at compile time is called dynamic binding.</w:t>
      </w:r>
    </w:p>
    <w:p w:rsidR="00F06C9C" w:rsidRPr="00F018B0" w:rsidRDefault="00F06C9C" w:rsidP="00F06C9C">
      <w:pPr>
        <w:spacing w:line="360" w:lineRule="auto"/>
        <w:jc w:val="both"/>
        <w:rPr>
          <w:b/>
        </w:rPr>
      </w:pPr>
      <w:r w:rsidRPr="00F018B0">
        <w:rPr>
          <w:b/>
        </w:rPr>
        <w:t>Portable</w:t>
      </w:r>
      <w:r w:rsidR="0015050E">
        <w:rPr>
          <w:b/>
        </w:rPr>
        <w:t>:</w:t>
      </w:r>
    </w:p>
    <w:p w:rsidR="00F06C9C" w:rsidRPr="00F018B0" w:rsidRDefault="00F06C9C" w:rsidP="00F06C9C">
      <w:pPr>
        <w:spacing w:line="360" w:lineRule="auto"/>
        <w:jc w:val="both"/>
      </w:pPr>
      <w:r w:rsidRPr="00F018B0">
        <w:t>The feature Write-once-run-anywhere makes the java language portable provided that the system must have interpreter for the JVM. Java also has the standard data size irrespective of operating system or the processor. These features make java as a portable language.</w:t>
      </w:r>
    </w:p>
    <w:p w:rsidR="00F06C9C" w:rsidRPr="00145CE4" w:rsidRDefault="003508CE" w:rsidP="00F06C9C">
      <w:pPr>
        <w:pStyle w:val="NormalWeb"/>
        <w:shd w:val="clear" w:color="auto" w:fill="FFFFFF"/>
        <w:spacing w:before="96" w:beforeAutospacing="0" w:after="120" w:afterAutospacing="0" w:line="360" w:lineRule="auto"/>
        <w:jc w:val="both"/>
        <w:rPr>
          <w:b/>
          <w:color w:val="000000"/>
          <w:sz w:val="28"/>
          <w:szCs w:val="28"/>
        </w:rPr>
      </w:pPr>
      <w:r>
        <w:rPr>
          <w:b/>
          <w:color w:val="000000"/>
          <w:sz w:val="28"/>
          <w:szCs w:val="28"/>
        </w:rPr>
        <w:t>8</w:t>
      </w:r>
      <w:r w:rsidR="0015050E">
        <w:rPr>
          <w:b/>
          <w:color w:val="000000"/>
          <w:sz w:val="28"/>
          <w:szCs w:val="28"/>
        </w:rPr>
        <w:t>.2</w:t>
      </w:r>
      <w:r w:rsidR="00F06C9C" w:rsidRPr="00145CE4">
        <w:rPr>
          <w:b/>
          <w:color w:val="000000"/>
          <w:sz w:val="28"/>
          <w:szCs w:val="28"/>
        </w:rPr>
        <w:t>. About Swings:</w:t>
      </w:r>
    </w:p>
    <w:p w:rsidR="00F06C9C" w:rsidRPr="00F018B0" w:rsidRDefault="00F06C9C" w:rsidP="00C22B54">
      <w:pPr>
        <w:pStyle w:val="NormalWeb"/>
        <w:shd w:val="clear" w:color="auto" w:fill="FFFFFF"/>
        <w:spacing w:before="96" w:beforeAutospacing="0" w:after="120" w:afterAutospacing="0" w:line="360" w:lineRule="auto"/>
        <w:ind w:firstLine="590"/>
        <w:jc w:val="both"/>
        <w:rPr>
          <w:color w:val="000000"/>
        </w:rPr>
      </w:pPr>
      <w:r w:rsidRPr="00F018B0">
        <w:rPr>
          <w:color w:val="000000"/>
        </w:rPr>
        <w:t>Swing was developed to provide a more sophisticated set of GUI</w:t>
      </w:r>
      <w:r w:rsidRPr="00F018B0">
        <w:rPr>
          <w:rStyle w:val="apple-converted-space"/>
          <w:color w:val="000000"/>
        </w:rPr>
        <w:t> </w:t>
      </w:r>
      <w:r w:rsidRPr="00F018B0">
        <w:t>components</w:t>
      </w:r>
      <w:r w:rsidRPr="00F018B0">
        <w:rPr>
          <w:rStyle w:val="apple-converted-space"/>
          <w:color w:val="000000"/>
        </w:rPr>
        <w:t> </w:t>
      </w:r>
      <w:r w:rsidRPr="00F018B0">
        <w:rPr>
          <w:color w:val="000000"/>
        </w:rPr>
        <w:t>than the earlier</w:t>
      </w:r>
      <w:r w:rsidRPr="00F018B0">
        <w:rPr>
          <w:rStyle w:val="apple-converted-space"/>
          <w:color w:val="000000"/>
        </w:rPr>
        <w:t> </w:t>
      </w:r>
      <w:r w:rsidRPr="00F018B0">
        <w:t>Abstract Window Toolkit (AWT)</w:t>
      </w:r>
      <w:r w:rsidRPr="00F018B0">
        <w:rPr>
          <w:color w:val="000000"/>
        </w:rPr>
        <w:t>. Swing provides a native</w:t>
      </w:r>
      <w:r w:rsidRPr="00F018B0">
        <w:rPr>
          <w:rStyle w:val="apple-converted-space"/>
          <w:color w:val="000000"/>
        </w:rPr>
        <w:t> </w:t>
      </w:r>
      <w:r w:rsidRPr="00F018B0">
        <w:t>look and feel</w:t>
      </w:r>
      <w:r w:rsidRPr="00F018B0">
        <w:rPr>
          <w:rStyle w:val="apple-converted-space"/>
          <w:color w:val="000000"/>
        </w:rPr>
        <w:t> </w:t>
      </w:r>
      <w:r w:rsidRPr="00F018B0">
        <w:rPr>
          <w:color w:val="000000"/>
        </w:rPr>
        <w:t xml:space="preserve">that emulates the look and feel of several platforms, and </w:t>
      </w:r>
      <w:proofErr w:type="spellStart"/>
      <w:r w:rsidRPr="00F018B0">
        <w:rPr>
          <w:color w:val="000000"/>
        </w:rPr>
        <w:t>alsosupports</w:t>
      </w:r>
      <w:proofErr w:type="spellEnd"/>
      <w:r w:rsidRPr="00F018B0">
        <w:rPr>
          <w:color w:val="000000"/>
        </w:rPr>
        <w:t xml:space="preserve"> a</w:t>
      </w:r>
      <w:r w:rsidRPr="00F018B0">
        <w:rPr>
          <w:rStyle w:val="apple-converted-space"/>
          <w:color w:val="000000"/>
        </w:rPr>
        <w:t> </w:t>
      </w:r>
      <w:r w:rsidRPr="00F018B0">
        <w:t>pluggable look and feel</w:t>
      </w:r>
      <w:r w:rsidRPr="00F018B0">
        <w:rPr>
          <w:rStyle w:val="apple-converted-space"/>
          <w:color w:val="000000"/>
        </w:rPr>
        <w:t> </w:t>
      </w:r>
      <w:r w:rsidRPr="00F018B0">
        <w:rPr>
          <w:color w:val="000000"/>
        </w:rPr>
        <w:t>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r w:rsidR="00CE3EE2" w:rsidRPr="00F018B0">
        <w:rPr>
          <w:color w:val="000000"/>
        </w:rPr>
        <w:t xml:space="preserve"> </w:t>
      </w:r>
      <w:r w:rsidRPr="00F018B0">
        <w:rPr>
          <w:color w:val="000000"/>
        </w:rPr>
        <w:t>Unlike AWT components, Swing components are not implemented by platform-specific code. Instead they are written entirely in Java and therefore are platform-independent. The term "lightweight" is used to describe such an element</w:t>
      </w:r>
    </w:p>
    <w:p w:rsidR="002C3A29" w:rsidRDefault="00CE3EE2" w:rsidP="002C3A29">
      <w:pPr>
        <w:pStyle w:val="Style68"/>
        <w:widowControl/>
        <w:spacing w:before="86" w:line="413" w:lineRule="exact"/>
        <w:ind w:firstLine="590"/>
        <w:rPr>
          <w:rStyle w:val="FontStyle99"/>
          <w:sz w:val="24"/>
          <w:szCs w:val="24"/>
        </w:rPr>
      </w:pPr>
      <w:r w:rsidRPr="00F018B0">
        <w:rPr>
          <w:rStyle w:val="FontStyle99"/>
          <w:sz w:val="24"/>
          <w:szCs w:val="24"/>
        </w:rPr>
        <w:lastRenderedPageBreak/>
        <w:t>A Java toolkit for developing graphical user interfaces (GUIs). It includes elements such as menus, toolbars and dialog boxes. Swing is written in Java and is thus platform independent, unlike the Java Abstract Window Toolkit (AWT), which provides platform-specific code. Swing also has more sophisticated interface capabilities than AWT and offers such features as tabbed panes and the ability to change images on buttons. Swing is included in the Java Foundation Classes (JFC) which is provided in the Java Developers Toolkit (JDK).</w:t>
      </w: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F05894" w:rsidRDefault="00F05894" w:rsidP="002C3A29">
      <w:pPr>
        <w:pStyle w:val="Style68"/>
        <w:widowControl/>
        <w:spacing w:before="86" w:line="413" w:lineRule="exact"/>
        <w:ind w:firstLine="590"/>
        <w:rPr>
          <w:rStyle w:val="FontStyle99"/>
          <w:sz w:val="24"/>
          <w:szCs w:val="24"/>
        </w:rPr>
      </w:pPr>
    </w:p>
    <w:p w:rsidR="002C3A29" w:rsidRPr="00145CE4" w:rsidRDefault="003508CE" w:rsidP="002C3A29">
      <w:pPr>
        <w:spacing w:before="100" w:beforeAutospacing="1" w:after="100" w:afterAutospacing="1"/>
        <w:rPr>
          <w:b/>
          <w:sz w:val="28"/>
          <w:szCs w:val="28"/>
        </w:rPr>
      </w:pPr>
      <w:r>
        <w:rPr>
          <w:b/>
          <w:sz w:val="28"/>
          <w:szCs w:val="28"/>
        </w:rPr>
        <w:lastRenderedPageBreak/>
        <w:t>9</w:t>
      </w:r>
      <w:r w:rsidR="00F05894">
        <w:rPr>
          <w:b/>
          <w:sz w:val="28"/>
          <w:szCs w:val="28"/>
        </w:rPr>
        <w:t xml:space="preserve">. </w:t>
      </w:r>
      <w:r w:rsidR="002C3A29" w:rsidRPr="00145CE4">
        <w:rPr>
          <w:b/>
          <w:sz w:val="28"/>
          <w:szCs w:val="28"/>
        </w:rPr>
        <w:t xml:space="preserve">Steganography </w:t>
      </w:r>
      <w:r w:rsidR="00F05894" w:rsidRPr="00145CE4">
        <w:rPr>
          <w:b/>
          <w:sz w:val="28"/>
          <w:szCs w:val="28"/>
        </w:rPr>
        <w:t>vs.</w:t>
      </w:r>
      <w:r w:rsidR="002C3A29" w:rsidRPr="00145CE4">
        <w:rPr>
          <w:b/>
          <w:sz w:val="28"/>
          <w:szCs w:val="28"/>
        </w:rPr>
        <w:t xml:space="preserve"> Cryptography:</w:t>
      </w:r>
    </w:p>
    <w:p w:rsidR="002C3A29" w:rsidRPr="00F018B0" w:rsidRDefault="002C3A29" w:rsidP="00C22B54">
      <w:pPr>
        <w:spacing w:line="360" w:lineRule="auto"/>
        <w:ind w:firstLine="720"/>
        <w:jc w:val="both"/>
      </w:pPr>
      <w:r w:rsidRPr="00F018B0">
        <w:t>Basically, the purpose of cryptography and steganography is to provide secret communication. However, steganography is not the same as cryptography. Cryptography hides the contents of a secrete message from a malicious people, whereas steganography even conceal the existence of the message. In cryptography, the system is broken when the attacker can read the secret message. Breaking a steganography system need the attacker to detect that steganography has been used.</w:t>
      </w:r>
    </w:p>
    <w:p w:rsidR="002C3A29" w:rsidRPr="00F018B0" w:rsidRDefault="002C3A29" w:rsidP="002C3A29">
      <w:pPr>
        <w:spacing w:line="360" w:lineRule="auto"/>
        <w:jc w:val="both"/>
      </w:pPr>
      <w:r w:rsidRPr="00F018B0">
        <w:t>It is possible to combine the techniques by encrypting message using cryptography and then hiding the encrypted message using steganography. The resulting stego-image can be transmitted without revealing that secret information is being exchanged.</w:t>
      </w:r>
    </w:p>
    <w:p w:rsidR="002C3A29" w:rsidRPr="00145CE4" w:rsidRDefault="003508CE" w:rsidP="002C3A29">
      <w:pPr>
        <w:spacing w:line="360" w:lineRule="auto"/>
        <w:rPr>
          <w:b/>
          <w:sz w:val="28"/>
          <w:szCs w:val="28"/>
        </w:rPr>
      </w:pPr>
      <w:r>
        <w:rPr>
          <w:b/>
          <w:sz w:val="28"/>
          <w:szCs w:val="28"/>
        </w:rPr>
        <w:t>9</w:t>
      </w:r>
      <w:r w:rsidR="00F05894">
        <w:rPr>
          <w:b/>
          <w:sz w:val="28"/>
          <w:szCs w:val="28"/>
        </w:rPr>
        <w:t xml:space="preserve">.1. </w:t>
      </w:r>
      <w:r w:rsidR="002C3A29" w:rsidRPr="00145CE4">
        <w:rPr>
          <w:b/>
          <w:sz w:val="28"/>
          <w:szCs w:val="28"/>
        </w:rPr>
        <w:t xml:space="preserve">Steganography </w:t>
      </w:r>
      <w:r w:rsidR="00F05894" w:rsidRPr="00145CE4">
        <w:rPr>
          <w:b/>
          <w:sz w:val="28"/>
          <w:szCs w:val="28"/>
        </w:rPr>
        <w:t>vs.</w:t>
      </w:r>
      <w:r w:rsidR="002C3A29" w:rsidRPr="00145CE4">
        <w:rPr>
          <w:b/>
          <w:sz w:val="28"/>
          <w:szCs w:val="28"/>
        </w:rPr>
        <w:t xml:space="preserve"> Watermarking:</w:t>
      </w:r>
    </w:p>
    <w:p w:rsidR="002C3A29" w:rsidRPr="00F018B0" w:rsidRDefault="002C3A29" w:rsidP="00C22B54">
      <w:pPr>
        <w:spacing w:line="360" w:lineRule="auto"/>
        <w:ind w:firstLine="720"/>
        <w:jc w:val="both"/>
        <w:rPr>
          <w:color w:val="000000"/>
        </w:rPr>
      </w:pPr>
      <w:r w:rsidRPr="00F018B0">
        <w:rPr>
          <w:color w:val="000000"/>
        </w:rPr>
        <w:t>Steganography pay attention to the degree of Invisibility while watermarking pay most of its attribute to the robustness of the message and its ability to withstand attacks of removal, such as image operations(rotation, cropping, filtering), audio operations(rerecording, filtering)in the case of images and audio files being watermarked respectively.</w:t>
      </w:r>
    </w:p>
    <w:p w:rsidR="002C3A29" w:rsidRPr="00F018B0" w:rsidRDefault="002C3A29" w:rsidP="002C3A29">
      <w:pPr>
        <w:spacing w:line="360" w:lineRule="auto"/>
        <w:jc w:val="both"/>
        <w:rPr>
          <w:color w:val="000000"/>
        </w:rPr>
      </w:pPr>
      <w:r w:rsidRPr="00F018B0">
        <w:rPr>
          <w:color w:val="000000"/>
        </w:rPr>
        <w:t>It is a non-questionable fact that delectability of a vessel with an introduced data (steganographic  message or a watermark) is a function of the changeability function of the algorithm over the vessel.</w:t>
      </w:r>
    </w:p>
    <w:p w:rsidR="002C3A29" w:rsidRPr="00F018B0" w:rsidRDefault="002C3A29" w:rsidP="002C3A29">
      <w:pPr>
        <w:spacing w:line="360" w:lineRule="auto"/>
        <w:rPr>
          <w:color w:val="000000"/>
        </w:rPr>
      </w:pPr>
    </w:p>
    <w:p w:rsidR="002C3A29" w:rsidRPr="00F018B0" w:rsidRDefault="00573F94" w:rsidP="002C3A29">
      <w:pPr>
        <w:spacing w:line="360" w:lineRule="auto"/>
        <w:ind w:left="720"/>
        <w:rPr>
          <w:color w:val="000000"/>
        </w:rPr>
      </w:pPr>
      <w:r w:rsidRPr="00573F94">
        <w:rPr>
          <w:color w:val="000000"/>
        </w:rPr>
      </w:r>
      <w:r>
        <w:rPr>
          <w:color w:val="000000"/>
        </w:rPr>
        <w:pict>
          <v:group id="_x0000_s1040" style="width:290.25pt;height:117.75pt;mso-position-horizontal-relative:char;mso-position-vertical-relative:line" coordorigin="3240,10095" coordsize="5805,235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41" type="#_x0000_t5" style="position:absolute;left:4740;top:10496;width:2685;height:1470" fillcolor="silver"/>
            <v:shape id="_x0000_s1042" type="#_x0000_t202" style="position:absolute;left:6525;top:11910;width:2520;height:540" filled="f" stroked="f">
              <v:textbox style="mso-next-textbox:#_x0000_s1042">
                <w:txbxContent>
                  <w:p w:rsidR="002C3A29" w:rsidRPr="00A05676" w:rsidRDefault="002C3A29" w:rsidP="002C3A29">
                    <w:pPr>
                      <w:jc w:val="center"/>
                    </w:pPr>
                    <w:r w:rsidRPr="00A05676">
                      <w:rPr>
                        <w:rFonts w:ascii="Book Antiqua" w:hAnsi="Book Antiqua"/>
                      </w:rPr>
                      <w:t>Invisibility</w:t>
                    </w:r>
                  </w:p>
                </w:txbxContent>
              </v:textbox>
            </v:shape>
            <v:shape id="_x0000_s1043" type="#_x0000_t202" style="position:absolute;left:4875;top:10095;width:2520;height:540" filled="f" stroked="f">
              <v:textbox style="mso-next-textbox:#_x0000_s1043">
                <w:txbxContent>
                  <w:p w:rsidR="002C3A29" w:rsidRPr="00A05676" w:rsidRDefault="002C3A29" w:rsidP="002C3A29">
                    <w:pPr>
                      <w:jc w:val="center"/>
                    </w:pPr>
                    <w:r w:rsidRPr="00A05676">
                      <w:rPr>
                        <w:rFonts w:ascii="Book Antiqua" w:hAnsi="Book Antiqua"/>
                        <w:color w:val="000000"/>
                      </w:rPr>
                      <w:t>Robustness</w:t>
                    </w:r>
                  </w:p>
                </w:txbxContent>
              </v:textbox>
            </v:shape>
            <v:shape id="_x0000_s1044" type="#_x0000_t202" style="position:absolute;left:3240;top:11880;width:2520;height:540" filled="f" stroked="f">
              <v:textbox style="mso-next-textbox:#_x0000_s1044">
                <w:txbxContent>
                  <w:p w:rsidR="002C3A29" w:rsidRPr="00A05676" w:rsidRDefault="002C3A29" w:rsidP="002C3A29">
                    <w:pPr>
                      <w:jc w:val="center"/>
                    </w:pPr>
                    <w:r w:rsidRPr="00A05676">
                      <w:rPr>
                        <w:rFonts w:ascii="Book Antiqua" w:hAnsi="Book Antiqua"/>
                      </w:rPr>
                      <w:t>Security</w:t>
                    </w:r>
                  </w:p>
                </w:txbxContent>
              </v:textbox>
            </v:shape>
            <w10:wrap type="none"/>
            <w10:anchorlock/>
          </v:group>
        </w:pict>
      </w:r>
    </w:p>
    <w:p w:rsidR="002C3A29" w:rsidRPr="00F018B0" w:rsidRDefault="002C3A29" w:rsidP="002C3A29">
      <w:pPr>
        <w:spacing w:line="360" w:lineRule="auto"/>
        <w:rPr>
          <w:color w:val="000000"/>
        </w:rPr>
      </w:pPr>
    </w:p>
    <w:p w:rsidR="002C3A29" w:rsidRPr="00F018B0" w:rsidRDefault="002C3A29" w:rsidP="002C3A29">
      <w:pPr>
        <w:spacing w:line="360" w:lineRule="auto"/>
        <w:jc w:val="both"/>
      </w:pPr>
      <w:r w:rsidRPr="00F018B0">
        <w:rPr>
          <w:color w:val="000000"/>
        </w:rPr>
        <w:t>That is the way the algorithm changes the vessel and the severity of such an operation determines with no doubt the delectability of the message, since delectability is a function of file characteristics deviation from the norm, embedding operation attitude and change severity of such change decides vessel file delectability.</w:t>
      </w:r>
      <w:r w:rsidRPr="00F018B0">
        <w:rPr>
          <w:color w:val="000000"/>
        </w:rPr>
        <w:tab/>
      </w:r>
    </w:p>
    <w:p w:rsidR="002C3A29" w:rsidRPr="00F018B0" w:rsidRDefault="002C3A29" w:rsidP="002C3A29">
      <w:pPr>
        <w:spacing w:line="360" w:lineRule="auto"/>
        <w:rPr>
          <w:b/>
        </w:rPr>
      </w:pPr>
      <w:r w:rsidRPr="00F018B0">
        <w:tab/>
      </w:r>
      <w:r w:rsidRPr="00F018B0">
        <w:tab/>
      </w:r>
      <w:r w:rsidRPr="00F018B0">
        <w:tab/>
      </w:r>
      <w:r w:rsidRPr="00F018B0">
        <w:tab/>
      </w:r>
      <w:r w:rsidRPr="00F018B0">
        <w:rPr>
          <w:b/>
        </w:rPr>
        <w:tab/>
      </w:r>
      <w:r w:rsidRPr="00F018B0">
        <w:rPr>
          <w:b/>
        </w:rPr>
        <w:tab/>
      </w:r>
      <w:r w:rsidRPr="00F018B0">
        <w:rPr>
          <w:b/>
        </w:rPr>
        <w:tab/>
      </w:r>
    </w:p>
    <w:p w:rsidR="002C3A29" w:rsidRPr="00F018B0" w:rsidRDefault="002C3A29" w:rsidP="002C3A29">
      <w:pPr>
        <w:pStyle w:val="pl1"/>
        <w:spacing w:line="360" w:lineRule="auto"/>
        <w:jc w:val="both"/>
        <w:rPr>
          <w:color w:val="000000"/>
        </w:rPr>
      </w:pPr>
      <w:r w:rsidRPr="00F018B0">
        <w:rPr>
          <w:color w:val="000000"/>
        </w:rPr>
        <w:lastRenderedPageBreak/>
        <w:t xml:space="preserve">A typical triangle of conflict is message Invisibility, Robustness, and Security. Invisibility is a measure of the in notability of the contents of the message within the vessel. </w:t>
      </w:r>
    </w:p>
    <w:p w:rsidR="002C3A29" w:rsidRPr="00F018B0" w:rsidRDefault="002C3A29" w:rsidP="002C3A29">
      <w:pPr>
        <w:pStyle w:val="pl1"/>
        <w:spacing w:line="360" w:lineRule="auto"/>
        <w:jc w:val="both"/>
        <w:rPr>
          <w:color w:val="000000"/>
        </w:rPr>
      </w:pPr>
      <w:r w:rsidRPr="00F018B0">
        <w:rPr>
          <w:color w:val="000000"/>
        </w:rPr>
        <w:t>Security is sinominous to the cryptographic idea to message security, meaning inability of reconstruction of the message without the proper secret key material shared.</w:t>
      </w:r>
    </w:p>
    <w:p w:rsidR="002C3A29" w:rsidRPr="00F018B0" w:rsidRDefault="002C3A29" w:rsidP="002C3A29">
      <w:pPr>
        <w:pStyle w:val="pl1"/>
        <w:spacing w:line="360" w:lineRule="auto"/>
        <w:jc w:val="both"/>
        <w:rPr>
          <w:color w:val="000000"/>
        </w:rPr>
      </w:pPr>
    </w:p>
    <w:p w:rsidR="002C3A29" w:rsidRDefault="002C3A29" w:rsidP="00A00466">
      <w:pPr>
        <w:pStyle w:val="pl1"/>
        <w:spacing w:line="360" w:lineRule="auto"/>
        <w:ind w:firstLine="720"/>
        <w:jc w:val="both"/>
        <w:rPr>
          <w:color w:val="000000"/>
        </w:rPr>
      </w:pPr>
      <w:r w:rsidRPr="00F018B0">
        <w:rPr>
          <w:color w:val="000000"/>
        </w:rPr>
        <w:t>Robustness refers to the endurance capability of the message to survive distortion or removal attacks intact. It is often used in the watermarking field since watermarking seeks the persistence of the watermark over attacks, steganographic messages on the other hand tend to be of high sensitivity to such attacks. The more invisible the message is the less secure it is (cryptography needs space) and the less robust it is (no error checking/recovery introduced).The more robust the message is embedded the more size it requires and the more visible it is.</w:t>
      </w: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F05894" w:rsidRDefault="00F05894" w:rsidP="00A00466">
      <w:pPr>
        <w:pStyle w:val="pl1"/>
        <w:spacing w:line="360" w:lineRule="auto"/>
        <w:ind w:firstLine="720"/>
        <w:jc w:val="both"/>
        <w:rPr>
          <w:color w:val="000000"/>
        </w:rPr>
      </w:pPr>
    </w:p>
    <w:p w:rsidR="00147AC0" w:rsidRDefault="003508CE" w:rsidP="00147AC0">
      <w:pPr>
        <w:rPr>
          <w:rFonts w:eastAsia="Calibri"/>
          <w:b/>
          <w:sz w:val="28"/>
          <w:szCs w:val="28"/>
        </w:rPr>
      </w:pPr>
      <w:r>
        <w:rPr>
          <w:rFonts w:eastAsia="Calibri"/>
          <w:b/>
          <w:sz w:val="28"/>
          <w:szCs w:val="28"/>
        </w:rPr>
        <w:lastRenderedPageBreak/>
        <w:t>10</w:t>
      </w:r>
      <w:r w:rsidR="00F05894">
        <w:rPr>
          <w:rFonts w:eastAsia="Calibri"/>
          <w:b/>
          <w:sz w:val="28"/>
          <w:szCs w:val="28"/>
        </w:rPr>
        <w:t xml:space="preserve">. </w:t>
      </w:r>
      <w:r w:rsidR="00147AC0" w:rsidRPr="00147AC0">
        <w:rPr>
          <w:rFonts w:eastAsia="Calibri"/>
          <w:b/>
          <w:sz w:val="28"/>
          <w:szCs w:val="28"/>
        </w:rPr>
        <w:t>I</w:t>
      </w:r>
      <w:r w:rsidR="00F05894" w:rsidRPr="00147AC0">
        <w:rPr>
          <w:rFonts w:eastAsia="Calibri"/>
          <w:b/>
          <w:sz w:val="28"/>
          <w:szCs w:val="28"/>
        </w:rPr>
        <w:t xml:space="preserve">ntroduction to the </w:t>
      </w:r>
      <w:r w:rsidR="00147AC0" w:rsidRPr="00147AC0">
        <w:rPr>
          <w:rFonts w:eastAsia="Calibri"/>
          <w:b/>
          <w:sz w:val="28"/>
          <w:szCs w:val="28"/>
        </w:rPr>
        <w:t>UML</w:t>
      </w:r>
      <w:r w:rsidR="00A00466">
        <w:rPr>
          <w:rFonts w:eastAsia="Calibri"/>
          <w:b/>
          <w:sz w:val="28"/>
          <w:szCs w:val="28"/>
        </w:rPr>
        <w:t>:</w:t>
      </w:r>
    </w:p>
    <w:p w:rsidR="00A00466" w:rsidRPr="00147AC0" w:rsidRDefault="00A00466" w:rsidP="00147AC0">
      <w:pPr>
        <w:rPr>
          <w:b/>
          <w:sz w:val="28"/>
          <w:szCs w:val="28"/>
        </w:rPr>
      </w:pPr>
    </w:p>
    <w:p w:rsidR="00147AC0" w:rsidRPr="001551CC" w:rsidRDefault="00147AC0" w:rsidP="00A00466">
      <w:pPr>
        <w:spacing w:line="360" w:lineRule="auto"/>
        <w:ind w:firstLine="720"/>
        <w:jc w:val="both"/>
        <w:rPr>
          <w:rFonts w:eastAsia="Calibri"/>
        </w:rPr>
      </w:pPr>
      <w:r w:rsidRPr="001551CC">
        <w:rPr>
          <w:rFonts w:eastAsia="Calibri"/>
        </w:rPr>
        <w:t>The</w:t>
      </w:r>
      <w:r w:rsidRPr="001551CC">
        <w:rPr>
          <w:rFonts w:eastAsia="Calibri"/>
          <w:b/>
        </w:rPr>
        <w:t xml:space="preserve"> </w:t>
      </w:r>
      <w:r w:rsidRPr="001551CC">
        <w:rPr>
          <w:rFonts w:eastAsia="Calibri"/>
        </w:rPr>
        <w:t>unified modeling language (UML) is a standard language for writing software blueprints. The UML may be used to visualize, specify, construct and document the artifacts of software-intensive system. The UML was released in 1997 as a method to diagram software design. It was designed by a consortium of the best minds in object oriented analysis and design. It is by far the most exciting thing to happen to the software industry in recent years. Every other engineering discipline has a standard method of documentation. Electronic engineers have schematic diagrams, architects and mechanical engineers have blueprints and mechanical diagrams. The software industry now has UML.</w:t>
      </w:r>
    </w:p>
    <w:p w:rsidR="00147AC0" w:rsidRDefault="00147AC0" w:rsidP="00A00466">
      <w:pPr>
        <w:spacing w:line="360" w:lineRule="auto"/>
        <w:jc w:val="both"/>
        <w:rPr>
          <w:rFonts w:eastAsia="Calibri"/>
          <w:b/>
        </w:rPr>
      </w:pPr>
    </w:p>
    <w:p w:rsidR="00147AC0" w:rsidRPr="00F05894" w:rsidRDefault="003508CE" w:rsidP="00F018B0">
      <w:pPr>
        <w:spacing w:line="360" w:lineRule="auto"/>
        <w:jc w:val="both"/>
        <w:rPr>
          <w:rFonts w:eastAsia="Calibri"/>
          <w:sz w:val="28"/>
          <w:szCs w:val="28"/>
        </w:rPr>
      </w:pPr>
      <w:r>
        <w:rPr>
          <w:rFonts w:eastAsia="Calibri"/>
          <w:b/>
          <w:sz w:val="28"/>
          <w:szCs w:val="28"/>
        </w:rPr>
        <w:t>10</w:t>
      </w:r>
      <w:r w:rsidR="00F05894">
        <w:rPr>
          <w:rFonts w:eastAsia="Calibri"/>
          <w:b/>
          <w:sz w:val="28"/>
          <w:szCs w:val="28"/>
        </w:rPr>
        <w:t xml:space="preserve">.1. </w:t>
      </w:r>
      <w:r w:rsidR="00F05894" w:rsidRPr="00F05894">
        <w:rPr>
          <w:rFonts w:eastAsia="Calibri"/>
          <w:b/>
          <w:sz w:val="28"/>
          <w:szCs w:val="28"/>
        </w:rPr>
        <w:t>An</w:t>
      </w:r>
      <w:r w:rsidR="00147AC0" w:rsidRPr="00F05894">
        <w:rPr>
          <w:rFonts w:eastAsia="Calibri"/>
          <w:b/>
          <w:sz w:val="28"/>
          <w:szCs w:val="28"/>
        </w:rPr>
        <w:t xml:space="preserve"> O</w:t>
      </w:r>
      <w:r w:rsidR="00F05894" w:rsidRPr="00F05894">
        <w:rPr>
          <w:rFonts w:eastAsia="Calibri"/>
          <w:b/>
          <w:sz w:val="28"/>
          <w:szCs w:val="28"/>
        </w:rPr>
        <w:t>verview of the</w:t>
      </w:r>
      <w:r w:rsidR="00147AC0" w:rsidRPr="00F05894">
        <w:rPr>
          <w:rFonts w:eastAsia="Calibri"/>
          <w:b/>
          <w:sz w:val="28"/>
          <w:szCs w:val="28"/>
        </w:rPr>
        <w:t xml:space="preserve"> UML:--</w:t>
      </w:r>
    </w:p>
    <w:p w:rsidR="00147AC0" w:rsidRPr="001551CC" w:rsidRDefault="00147AC0" w:rsidP="00F018B0">
      <w:pPr>
        <w:spacing w:line="360" w:lineRule="auto"/>
        <w:jc w:val="both"/>
        <w:rPr>
          <w:rFonts w:eastAsia="Calibri"/>
        </w:rPr>
      </w:pPr>
      <w:r w:rsidRPr="001551CC">
        <w:rPr>
          <w:rFonts w:eastAsia="Calibri"/>
        </w:rPr>
        <w:t>The UML is a language for</w:t>
      </w:r>
    </w:p>
    <w:p w:rsidR="00147AC0" w:rsidRPr="001551CC" w:rsidRDefault="00147AC0" w:rsidP="00F018B0">
      <w:pPr>
        <w:numPr>
          <w:ilvl w:val="0"/>
          <w:numId w:val="13"/>
        </w:numPr>
        <w:tabs>
          <w:tab w:val="left" w:pos="1800"/>
        </w:tabs>
        <w:suppressAutoHyphens/>
        <w:spacing w:line="360" w:lineRule="auto"/>
        <w:ind w:left="0"/>
        <w:jc w:val="both"/>
        <w:rPr>
          <w:rFonts w:eastAsia="Calibri"/>
        </w:rPr>
      </w:pPr>
      <w:r w:rsidRPr="001551CC">
        <w:rPr>
          <w:rFonts w:eastAsia="Calibri"/>
        </w:rPr>
        <w:t>Visualizing</w:t>
      </w:r>
    </w:p>
    <w:p w:rsidR="00147AC0" w:rsidRPr="001551CC" w:rsidRDefault="00147AC0" w:rsidP="00F018B0">
      <w:pPr>
        <w:numPr>
          <w:ilvl w:val="0"/>
          <w:numId w:val="13"/>
        </w:numPr>
        <w:tabs>
          <w:tab w:val="left" w:pos="1800"/>
        </w:tabs>
        <w:suppressAutoHyphens/>
        <w:spacing w:line="360" w:lineRule="auto"/>
        <w:ind w:left="0"/>
        <w:jc w:val="both"/>
        <w:rPr>
          <w:rFonts w:eastAsia="Calibri"/>
        </w:rPr>
      </w:pPr>
      <w:r w:rsidRPr="001551CC">
        <w:rPr>
          <w:rFonts w:eastAsia="Calibri"/>
        </w:rPr>
        <w:t>Specifying</w:t>
      </w:r>
    </w:p>
    <w:p w:rsidR="00147AC0" w:rsidRPr="001551CC" w:rsidRDefault="00147AC0" w:rsidP="00F018B0">
      <w:pPr>
        <w:numPr>
          <w:ilvl w:val="0"/>
          <w:numId w:val="13"/>
        </w:numPr>
        <w:tabs>
          <w:tab w:val="left" w:pos="1800"/>
        </w:tabs>
        <w:suppressAutoHyphens/>
        <w:spacing w:line="360" w:lineRule="auto"/>
        <w:ind w:left="0"/>
        <w:jc w:val="both"/>
        <w:rPr>
          <w:rFonts w:eastAsia="Calibri"/>
        </w:rPr>
      </w:pPr>
      <w:r w:rsidRPr="001551CC">
        <w:rPr>
          <w:rFonts w:eastAsia="Calibri"/>
        </w:rPr>
        <w:t>Constructing</w:t>
      </w:r>
    </w:p>
    <w:p w:rsidR="00A00466" w:rsidRPr="00145CE4" w:rsidRDefault="00147AC0" w:rsidP="00F018B0">
      <w:pPr>
        <w:numPr>
          <w:ilvl w:val="0"/>
          <w:numId w:val="13"/>
        </w:numPr>
        <w:tabs>
          <w:tab w:val="left" w:pos="1800"/>
        </w:tabs>
        <w:suppressAutoHyphens/>
        <w:spacing w:line="360" w:lineRule="auto"/>
        <w:ind w:left="0"/>
        <w:jc w:val="both"/>
        <w:rPr>
          <w:b/>
        </w:rPr>
      </w:pPr>
      <w:r w:rsidRPr="001551CC">
        <w:rPr>
          <w:rFonts w:eastAsia="Calibri"/>
        </w:rPr>
        <w:t>Documenting</w:t>
      </w:r>
    </w:p>
    <w:p w:rsidR="00147AC0" w:rsidRPr="001551CC" w:rsidRDefault="00147AC0" w:rsidP="00F018B0">
      <w:pPr>
        <w:spacing w:line="360" w:lineRule="auto"/>
        <w:jc w:val="both"/>
        <w:rPr>
          <w:rFonts w:eastAsia="Calibri"/>
        </w:rPr>
      </w:pPr>
      <w:r w:rsidRPr="001551CC">
        <w:rPr>
          <w:rFonts w:eastAsia="Calibri"/>
        </w:rPr>
        <w:t xml:space="preserve">The UML is a language for </w:t>
      </w:r>
      <w:r w:rsidRPr="00F05894">
        <w:rPr>
          <w:rFonts w:eastAsia="Calibri"/>
          <w:u w:val="single"/>
        </w:rPr>
        <w:t>Visualizing</w:t>
      </w:r>
      <w:r w:rsidRPr="001551CC">
        <w:rPr>
          <w:rFonts w:eastAsia="Calibri"/>
        </w:rPr>
        <w:t>:--</w:t>
      </w:r>
    </w:p>
    <w:p w:rsidR="00147AC0" w:rsidRPr="001551CC" w:rsidRDefault="00147AC0" w:rsidP="00F018B0">
      <w:pPr>
        <w:spacing w:line="360" w:lineRule="auto"/>
        <w:jc w:val="both"/>
        <w:rPr>
          <w:rFonts w:eastAsia="Calibri"/>
        </w:rPr>
      </w:pPr>
      <w:r w:rsidRPr="001551CC">
        <w:rPr>
          <w:rFonts w:eastAsia="Calibri"/>
        </w:rPr>
        <w:tab/>
        <w:t>For many programmers, the distance between thinking of an implementation and then pounding it out in code is close to zero. You think it, you code it. In fact, some things are best cast directly in code. Text is a wonderfully minimal and direct way to write expressions and algorithms.</w:t>
      </w:r>
    </w:p>
    <w:p w:rsidR="00147AC0" w:rsidRPr="001551CC" w:rsidRDefault="00147AC0" w:rsidP="00F018B0">
      <w:pPr>
        <w:spacing w:line="360" w:lineRule="auto"/>
        <w:jc w:val="both"/>
        <w:rPr>
          <w:rFonts w:eastAsia="Calibri"/>
        </w:rPr>
      </w:pPr>
      <w:r w:rsidRPr="001551CC">
        <w:rPr>
          <w:rFonts w:eastAsia="Calibri"/>
        </w:rPr>
        <w:tab/>
        <w:t>In such cases the programmer is still doing some modeling. He or she may even sketch out a few ideas on a white board or on a napkin. However some problems are exists.</w:t>
      </w:r>
    </w:p>
    <w:p w:rsidR="00147AC0" w:rsidRPr="001551CC" w:rsidRDefault="00147AC0" w:rsidP="00F018B0">
      <w:pPr>
        <w:spacing w:line="360" w:lineRule="auto"/>
        <w:jc w:val="both"/>
        <w:rPr>
          <w:rFonts w:eastAsia="Calibri"/>
        </w:rPr>
      </w:pPr>
      <w:r w:rsidRPr="001551CC">
        <w:rPr>
          <w:rFonts w:eastAsia="Calibri"/>
        </w:rPr>
        <w:t xml:space="preserve">The UML is a language for </w:t>
      </w:r>
      <w:r w:rsidRPr="00F05894">
        <w:rPr>
          <w:rFonts w:eastAsia="Calibri"/>
          <w:u w:val="single"/>
        </w:rPr>
        <w:t>Specifying</w:t>
      </w:r>
      <w:r w:rsidRPr="001551CC">
        <w:rPr>
          <w:rFonts w:eastAsia="Calibri"/>
        </w:rPr>
        <w:t>:--</w:t>
      </w:r>
    </w:p>
    <w:p w:rsidR="00147AC0" w:rsidRPr="001551CC" w:rsidRDefault="00147AC0" w:rsidP="00F018B0">
      <w:pPr>
        <w:spacing w:line="360" w:lineRule="auto"/>
        <w:jc w:val="both"/>
        <w:rPr>
          <w:rFonts w:eastAsia="Calibri"/>
        </w:rPr>
      </w:pPr>
      <w:r w:rsidRPr="001551CC">
        <w:rPr>
          <w:rFonts w:eastAsia="Calibri"/>
        </w:rPr>
        <w:tab/>
        <w:t>Specifying means building models that are precise, unambiguous and complete. In particular, the UML addresses the specification of all the important analysis, design and implementation decision that must be made in developing and deploying a software intensive system.</w:t>
      </w:r>
    </w:p>
    <w:p w:rsidR="00147AC0" w:rsidRPr="001551CC" w:rsidRDefault="00147AC0" w:rsidP="00F018B0">
      <w:pPr>
        <w:spacing w:line="360" w:lineRule="auto"/>
        <w:jc w:val="both"/>
        <w:rPr>
          <w:rFonts w:eastAsia="Calibri"/>
        </w:rPr>
      </w:pPr>
      <w:r w:rsidRPr="001551CC">
        <w:rPr>
          <w:rFonts w:eastAsia="Calibri"/>
        </w:rPr>
        <w:t xml:space="preserve">The UML is a language for </w:t>
      </w:r>
      <w:r w:rsidRPr="00F05894">
        <w:rPr>
          <w:rFonts w:eastAsia="Calibri"/>
          <w:u w:val="single"/>
        </w:rPr>
        <w:t>Constructing</w:t>
      </w:r>
      <w:r w:rsidRPr="001551CC">
        <w:rPr>
          <w:rFonts w:eastAsia="Calibri"/>
        </w:rPr>
        <w:t>:--</w:t>
      </w:r>
    </w:p>
    <w:p w:rsidR="00147AC0" w:rsidRPr="001551CC" w:rsidRDefault="00147AC0" w:rsidP="00F018B0">
      <w:pPr>
        <w:spacing w:line="360" w:lineRule="auto"/>
        <w:jc w:val="both"/>
        <w:rPr>
          <w:rFonts w:eastAsia="Calibri"/>
        </w:rPr>
      </w:pPr>
      <w:r w:rsidRPr="001551CC">
        <w:rPr>
          <w:rFonts w:eastAsia="Calibri"/>
        </w:rPr>
        <w:tab/>
        <w:t>The UML is not a visual programming language, but its models can be directly connected to a variety of programming languages. This means it is possible to map a model in the UML, to a programming language such as java, c++, or visual basic or even to a table in a relational databases or the persistent store of an OO databases.</w:t>
      </w:r>
    </w:p>
    <w:p w:rsidR="00147AC0" w:rsidRDefault="00147AC0" w:rsidP="00F018B0">
      <w:pPr>
        <w:spacing w:line="360" w:lineRule="auto"/>
        <w:jc w:val="both"/>
      </w:pPr>
    </w:p>
    <w:p w:rsidR="00147AC0" w:rsidRPr="001551CC" w:rsidRDefault="00147AC0" w:rsidP="00F018B0">
      <w:pPr>
        <w:spacing w:line="360" w:lineRule="auto"/>
        <w:jc w:val="both"/>
        <w:rPr>
          <w:rFonts w:eastAsia="Calibri"/>
        </w:rPr>
      </w:pPr>
      <w:r w:rsidRPr="001551CC">
        <w:rPr>
          <w:rFonts w:eastAsia="Calibri"/>
        </w:rPr>
        <w:t xml:space="preserve">The UML is a Language for </w:t>
      </w:r>
      <w:r w:rsidRPr="00D45E0F">
        <w:rPr>
          <w:rFonts w:eastAsia="Calibri"/>
          <w:u w:val="single"/>
        </w:rPr>
        <w:t>Documenting</w:t>
      </w:r>
      <w:r w:rsidRPr="001551CC">
        <w:rPr>
          <w:rFonts w:eastAsia="Calibri"/>
        </w:rPr>
        <w:t>:--</w:t>
      </w:r>
    </w:p>
    <w:p w:rsidR="00147AC0" w:rsidRPr="001551CC" w:rsidRDefault="00147AC0" w:rsidP="00F018B0">
      <w:pPr>
        <w:spacing w:line="360" w:lineRule="auto"/>
        <w:jc w:val="both"/>
        <w:rPr>
          <w:rFonts w:eastAsia="Calibri"/>
        </w:rPr>
      </w:pPr>
      <w:r w:rsidRPr="001551CC">
        <w:rPr>
          <w:rFonts w:eastAsia="Calibri"/>
        </w:rPr>
        <w:tab/>
        <w:t>Healthy software Organizations produces all sorts of artifacts in addition to raw executable code. These artifacts include</w:t>
      </w:r>
    </w:p>
    <w:p w:rsidR="00147AC0" w:rsidRPr="001551CC" w:rsidRDefault="00147AC0" w:rsidP="00F018B0">
      <w:pPr>
        <w:numPr>
          <w:ilvl w:val="0"/>
          <w:numId w:val="15"/>
        </w:numPr>
        <w:tabs>
          <w:tab w:val="left" w:pos="2220"/>
        </w:tabs>
        <w:suppressAutoHyphens/>
        <w:spacing w:line="360" w:lineRule="auto"/>
        <w:ind w:left="0"/>
        <w:jc w:val="both"/>
        <w:rPr>
          <w:rFonts w:eastAsia="Calibri"/>
        </w:rPr>
      </w:pPr>
      <w:r w:rsidRPr="001551CC">
        <w:rPr>
          <w:rFonts w:eastAsia="Calibri"/>
        </w:rPr>
        <w:t>Requirements</w:t>
      </w:r>
    </w:p>
    <w:p w:rsidR="00147AC0" w:rsidRPr="001551CC" w:rsidRDefault="00147AC0" w:rsidP="00F018B0">
      <w:pPr>
        <w:numPr>
          <w:ilvl w:val="0"/>
          <w:numId w:val="15"/>
        </w:numPr>
        <w:tabs>
          <w:tab w:val="left" w:pos="2220"/>
        </w:tabs>
        <w:suppressAutoHyphens/>
        <w:spacing w:line="360" w:lineRule="auto"/>
        <w:ind w:left="0"/>
        <w:jc w:val="both"/>
        <w:rPr>
          <w:rFonts w:eastAsia="Calibri"/>
        </w:rPr>
      </w:pPr>
      <w:r w:rsidRPr="001551CC">
        <w:rPr>
          <w:rFonts w:eastAsia="Calibri"/>
        </w:rPr>
        <w:t>Architecture</w:t>
      </w:r>
    </w:p>
    <w:p w:rsidR="00147AC0" w:rsidRPr="001551CC" w:rsidRDefault="00147AC0" w:rsidP="00F018B0">
      <w:pPr>
        <w:numPr>
          <w:ilvl w:val="0"/>
          <w:numId w:val="15"/>
        </w:numPr>
        <w:tabs>
          <w:tab w:val="left" w:pos="2220"/>
        </w:tabs>
        <w:suppressAutoHyphens/>
        <w:spacing w:line="360" w:lineRule="auto"/>
        <w:ind w:left="0"/>
        <w:jc w:val="both"/>
        <w:rPr>
          <w:rFonts w:eastAsia="Calibri"/>
        </w:rPr>
      </w:pPr>
      <w:r w:rsidRPr="001551CC">
        <w:rPr>
          <w:rFonts w:eastAsia="Calibri"/>
        </w:rPr>
        <w:t>Design</w:t>
      </w:r>
    </w:p>
    <w:p w:rsidR="00147AC0" w:rsidRPr="001551CC" w:rsidRDefault="00147AC0" w:rsidP="00F018B0">
      <w:pPr>
        <w:numPr>
          <w:ilvl w:val="0"/>
          <w:numId w:val="15"/>
        </w:numPr>
        <w:tabs>
          <w:tab w:val="left" w:pos="2220"/>
        </w:tabs>
        <w:suppressAutoHyphens/>
        <w:spacing w:line="360" w:lineRule="auto"/>
        <w:ind w:left="0"/>
        <w:jc w:val="both"/>
        <w:rPr>
          <w:rFonts w:eastAsia="Calibri"/>
        </w:rPr>
      </w:pPr>
      <w:r w:rsidRPr="001551CC">
        <w:rPr>
          <w:rFonts w:eastAsia="Calibri"/>
        </w:rPr>
        <w:t>Source code</w:t>
      </w:r>
    </w:p>
    <w:p w:rsidR="00147AC0" w:rsidRPr="001551CC" w:rsidRDefault="00147AC0" w:rsidP="00F018B0">
      <w:pPr>
        <w:numPr>
          <w:ilvl w:val="0"/>
          <w:numId w:val="15"/>
        </w:numPr>
        <w:tabs>
          <w:tab w:val="left" w:pos="2220"/>
        </w:tabs>
        <w:suppressAutoHyphens/>
        <w:spacing w:line="360" w:lineRule="auto"/>
        <w:ind w:left="0"/>
        <w:jc w:val="both"/>
        <w:rPr>
          <w:rFonts w:eastAsia="Calibri"/>
        </w:rPr>
      </w:pPr>
      <w:r w:rsidRPr="001551CC">
        <w:rPr>
          <w:rFonts w:eastAsia="Calibri"/>
        </w:rPr>
        <w:t>Project plans</w:t>
      </w:r>
    </w:p>
    <w:p w:rsidR="00147AC0" w:rsidRPr="001551CC" w:rsidRDefault="00147AC0" w:rsidP="00F018B0">
      <w:pPr>
        <w:numPr>
          <w:ilvl w:val="0"/>
          <w:numId w:val="15"/>
        </w:numPr>
        <w:tabs>
          <w:tab w:val="left" w:pos="2220"/>
        </w:tabs>
        <w:suppressAutoHyphens/>
        <w:spacing w:line="360" w:lineRule="auto"/>
        <w:ind w:left="0"/>
        <w:jc w:val="both"/>
        <w:rPr>
          <w:rFonts w:eastAsia="Calibri"/>
        </w:rPr>
      </w:pPr>
      <w:r w:rsidRPr="001551CC">
        <w:rPr>
          <w:rFonts w:eastAsia="Calibri"/>
        </w:rPr>
        <w:t>Tests</w:t>
      </w:r>
    </w:p>
    <w:p w:rsidR="00147AC0" w:rsidRPr="001551CC" w:rsidRDefault="00147AC0" w:rsidP="00F018B0">
      <w:pPr>
        <w:numPr>
          <w:ilvl w:val="0"/>
          <w:numId w:val="15"/>
        </w:numPr>
        <w:tabs>
          <w:tab w:val="left" w:pos="2220"/>
        </w:tabs>
        <w:suppressAutoHyphens/>
        <w:spacing w:line="360" w:lineRule="auto"/>
        <w:ind w:left="0"/>
        <w:jc w:val="both"/>
        <w:rPr>
          <w:rFonts w:eastAsia="Calibri"/>
        </w:rPr>
      </w:pPr>
      <w:r w:rsidRPr="001551CC">
        <w:rPr>
          <w:rFonts w:eastAsia="Calibri"/>
        </w:rPr>
        <w:t>Prototypes</w:t>
      </w:r>
    </w:p>
    <w:p w:rsidR="00147AC0" w:rsidRPr="001551CC" w:rsidRDefault="00147AC0" w:rsidP="00F018B0">
      <w:pPr>
        <w:numPr>
          <w:ilvl w:val="0"/>
          <w:numId w:val="15"/>
        </w:numPr>
        <w:tabs>
          <w:tab w:val="left" w:pos="2220"/>
        </w:tabs>
        <w:suppressAutoHyphens/>
        <w:spacing w:line="360" w:lineRule="auto"/>
        <w:ind w:left="0"/>
        <w:jc w:val="both"/>
      </w:pPr>
      <w:r w:rsidRPr="001551CC">
        <w:rPr>
          <w:rFonts w:eastAsia="Calibri"/>
        </w:rPr>
        <w:t>Releases</w:t>
      </w:r>
    </w:p>
    <w:p w:rsidR="00147AC0" w:rsidRPr="001551CC" w:rsidRDefault="00147AC0" w:rsidP="00F018B0">
      <w:pPr>
        <w:spacing w:line="360" w:lineRule="auto"/>
        <w:jc w:val="both"/>
        <w:rPr>
          <w:rFonts w:eastAsia="Calibri"/>
        </w:rPr>
      </w:pPr>
      <w:r w:rsidRPr="001551CC">
        <w:rPr>
          <w:rFonts w:eastAsia="Calibri"/>
        </w:rPr>
        <w:t xml:space="preserve">Consider some of the benefits of UML:-- </w:t>
      </w:r>
    </w:p>
    <w:p w:rsidR="00147AC0" w:rsidRPr="001551CC" w:rsidRDefault="00147AC0" w:rsidP="00F018B0">
      <w:pPr>
        <w:numPr>
          <w:ilvl w:val="1"/>
          <w:numId w:val="16"/>
        </w:numPr>
        <w:tabs>
          <w:tab w:val="left" w:pos="2220"/>
        </w:tabs>
        <w:suppressAutoHyphens/>
        <w:spacing w:line="360" w:lineRule="auto"/>
        <w:ind w:left="0"/>
        <w:jc w:val="both"/>
        <w:rPr>
          <w:rFonts w:eastAsia="Calibri"/>
          <w:b/>
        </w:rPr>
      </w:pPr>
      <w:r w:rsidRPr="001551CC">
        <w:rPr>
          <w:rFonts w:eastAsia="Calibri"/>
        </w:rPr>
        <w:t>Your s/w system is professionally designed and documented before it is coded. You will know exactly what you are getting an advance.</w:t>
      </w:r>
    </w:p>
    <w:p w:rsidR="00147AC0" w:rsidRPr="001551CC" w:rsidRDefault="00147AC0" w:rsidP="00F018B0">
      <w:pPr>
        <w:numPr>
          <w:ilvl w:val="1"/>
          <w:numId w:val="16"/>
        </w:numPr>
        <w:tabs>
          <w:tab w:val="left" w:pos="2220"/>
        </w:tabs>
        <w:suppressAutoHyphens/>
        <w:spacing w:line="360" w:lineRule="auto"/>
        <w:ind w:left="0"/>
        <w:jc w:val="both"/>
        <w:rPr>
          <w:rFonts w:eastAsia="Calibri"/>
          <w:b/>
        </w:rPr>
      </w:pPr>
      <w:r w:rsidRPr="001551CC">
        <w:rPr>
          <w:rFonts w:eastAsia="Calibri"/>
        </w:rPr>
        <w:t>Since system design comes first, reusable code is easily spotted and coded with the highest efficiency. You will have lower development costs.</w:t>
      </w:r>
    </w:p>
    <w:p w:rsidR="00147AC0" w:rsidRPr="001551CC" w:rsidRDefault="00147AC0" w:rsidP="00F018B0">
      <w:pPr>
        <w:numPr>
          <w:ilvl w:val="1"/>
          <w:numId w:val="16"/>
        </w:numPr>
        <w:tabs>
          <w:tab w:val="left" w:pos="2220"/>
        </w:tabs>
        <w:suppressAutoHyphens/>
        <w:spacing w:line="360" w:lineRule="auto"/>
        <w:ind w:left="0"/>
        <w:jc w:val="both"/>
        <w:rPr>
          <w:rFonts w:eastAsia="Calibri"/>
          <w:b/>
        </w:rPr>
      </w:pPr>
      <w:r w:rsidRPr="001551CC">
        <w:rPr>
          <w:rFonts w:eastAsia="Calibri"/>
        </w:rPr>
        <w:t>Logic ‘holes’ can be spotted in the design drawings. Your software will behave as you expect it to. There are fewer surprises.</w:t>
      </w:r>
    </w:p>
    <w:p w:rsidR="00147AC0" w:rsidRPr="001551CC" w:rsidRDefault="00147AC0" w:rsidP="00F018B0">
      <w:pPr>
        <w:numPr>
          <w:ilvl w:val="1"/>
          <w:numId w:val="16"/>
        </w:numPr>
        <w:tabs>
          <w:tab w:val="left" w:pos="2220"/>
        </w:tabs>
        <w:suppressAutoHyphens/>
        <w:spacing w:line="360" w:lineRule="auto"/>
        <w:ind w:left="0"/>
        <w:jc w:val="both"/>
        <w:rPr>
          <w:rFonts w:eastAsia="Calibri"/>
          <w:b/>
        </w:rPr>
      </w:pPr>
      <w:r w:rsidRPr="001551CC">
        <w:rPr>
          <w:rFonts w:eastAsia="Calibri"/>
        </w:rPr>
        <w:t>The overall system design will dictate the way the s/w is developed. The right decisions are made before you are married to poorly written code. Again, your overall costs will be less.</w:t>
      </w:r>
    </w:p>
    <w:p w:rsidR="00147AC0" w:rsidRPr="001551CC" w:rsidRDefault="00147AC0" w:rsidP="00F018B0">
      <w:pPr>
        <w:numPr>
          <w:ilvl w:val="1"/>
          <w:numId w:val="16"/>
        </w:numPr>
        <w:tabs>
          <w:tab w:val="left" w:pos="2220"/>
        </w:tabs>
        <w:suppressAutoHyphens/>
        <w:spacing w:line="360" w:lineRule="auto"/>
        <w:ind w:left="0"/>
        <w:jc w:val="both"/>
        <w:rPr>
          <w:rFonts w:eastAsia="Calibri"/>
          <w:b/>
        </w:rPr>
      </w:pPr>
      <w:r w:rsidRPr="001551CC">
        <w:rPr>
          <w:rFonts w:eastAsia="Calibri"/>
        </w:rPr>
        <w:t>UML lets us see the big picture. We can develop more memory and processor efficient systems.</w:t>
      </w:r>
    </w:p>
    <w:p w:rsidR="00147AC0" w:rsidRPr="001551CC" w:rsidRDefault="00147AC0" w:rsidP="00F018B0">
      <w:pPr>
        <w:numPr>
          <w:ilvl w:val="1"/>
          <w:numId w:val="16"/>
        </w:numPr>
        <w:tabs>
          <w:tab w:val="left" w:pos="2220"/>
        </w:tabs>
        <w:suppressAutoHyphens/>
        <w:spacing w:line="360" w:lineRule="auto"/>
        <w:ind w:left="0"/>
        <w:jc w:val="both"/>
        <w:rPr>
          <w:rFonts w:eastAsia="Calibri"/>
          <w:b/>
        </w:rPr>
      </w:pPr>
      <w:r w:rsidRPr="001551CC">
        <w:rPr>
          <w:rFonts w:eastAsia="Calibri"/>
        </w:rPr>
        <w:t>When we come back to make modifications to your system, it is much easier to work on a system that has UML documentation. Much less ‘relearning ‘takes place. Your system maintenance costs will be lower.</w:t>
      </w:r>
    </w:p>
    <w:p w:rsidR="00147AC0" w:rsidRPr="001551CC" w:rsidRDefault="00147AC0" w:rsidP="00F018B0">
      <w:pPr>
        <w:numPr>
          <w:ilvl w:val="1"/>
          <w:numId w:val="16"/>
        </w:numPr>
        <w:tabs>
          <w:tab w:val="left" w:pos="2220"/>
        </w:tabs>
        <w:suppressAutoHyphens/>
        <w:spacing w:line="360" w:lineRule="auto"/>
        <w:ind w:left="0"/>
        <w:jc w:val="both"/>
        <w:rPr>
          <w:rFonts w:eastAsia="Calibri"/>
          <w:b/>
        </w:rPr>
      </w:pPr>
      <w:r w:rsidRPr="001551CC">
        <w:rPr>
          <w:rFonts w:eastAsia="Calibri"/>
        </w:rPr>
        <w:t>If you should find the need to work with another developer, the UML diagrams will allow them to get up to speed quickly in your custom system. Think of it as a schematic to a radio. How could a tech fix it without it?</w:t>
      </w:r>
    </w:p>
    <w:p w:rsidR="00147AC0" w:rsidRPr="001551CC" w:rsidRDefault="00147AC0" w:rsidP="00F018B0">
      <w:pPr>
        <w:numPr>
          <w:ilvl w:val="1"/>
          <w:numId w:val="16"/>
        </w:numPr>
        <w:tabs>
          <w:tab w:val="left" w:pos="2220"/>
        </w:tabs>
        <w:suppressAutoHyphens/>
        <w:spacing w:line="360" w:lineRule="auto"/>
        <w:ind w:left="0"/>
        <w:jc w:val="both"/>
      </w:pPr>
      <w:r w:rsidRPr="001551CC">
        <w:rPr>
          <w:rFonts w:eastAsia="Calibri"/>
        </w:rPr>
        <w:t>If we need to communicate with outside contractors or even your own programmers, it is much more efficient.</w:t>
      </w:r>
    </w:p>
    <w:p w:rsidR="00147AC0" w:rsidRDefault="00147AC0" w:rsidP="00F018B0">
      <w:pPr>
        <w:tabs>
          <w:tab w:val="left" w:pos="2220"/>
        </w:tabs>
        <w:suppressAutoHyphens/>
        <w:spacing w:line="360" w:lineRule="auto"/>
        <w:jc w:val="both"/>
        <w:rPr>
          <w:rFonts w:eastAsia="Calibri"/>
        </w:rPr>
      </w:pPr>
    </w:p>
    <w:p w:rsidR="00F05894" w:rsidRPr="001551CC" w:rsidRDefault="00F05894" w:rsidP="00F018B0">
      <w:pPr>
        <w:tabs>
          <w:tab w:val="left" w:pos="2220"/>
        </w:tabs>
        <w:suppressAutoHyphens/>
        <w:spacing w:line="360" w:lineRule="auto"/>
        <w:jc w:val="both"/>
        <w:rPr>
          <w:rFonts w:eastAsia="Calibri"/>
        </w:rPr>
      </w:pPr>
    </w:p>
    <w:p w:rsidR="00147AC0" w:rsidRPr="001551CC" w:rsidRDefault="003508CE" w:rsidP="00F018B0">
      <w:pPr>
        <w:spacing w:line="360" w:lineRule="auto"/>
        <w:jc w:val="both"/>
        <w:rPr>
          <w:rFonts w:eastAsia="Calibri"/>
          <w:b/>
          <w:sz w:val="28"/>
          <w:szCs w:val="28"/>
        </w:rPr>
      </w:pPr>
      <w:r>
        <w:rPr>
          <w:b/>
          <w:sz w:val="28"/>
          <w:szCs w:val="28"/>
        </w:rPr>
        <w:lastRenderedPageBreak/>
        <w:t>10</w:t>
      </w:r>
      <w:r w:rsidR="00D45E0F">
        <w:rPr>
          <w:b/>
          <w:sz w:val="28"/>
          <w:szCs w:val="28"/>
        </w:rPr>
        <w:t xml:space="preserve">.2. </w:t>
      </w:r>
      <w:r w:rsidR="00147AC0" w:rsidRPr="001551CC">
        <w:rPr>
          <w:b/>
          <w:sz w:val="28"/>
          <w:szCs w:val="28"/>
        </w:rPr>
        <w:t>A Conceptual M</w:t>
      </w:r>
      <w:r w:rsidR="00147AC0" w:rsidRPr="001551CC">
        <w:rPr>
          <w:rFonts w:eastAsia="Calibri"/>
          <w:b/>
          <w:sz w:val="28"/>
          <w:szCs w:val="28"/>
        </w:rPr>
        <w:t>odel of the UML:--</w:t>
      </w:r>
    </w:p>
    <w:p w:rsidR="00147AC0" w:rsidRPr="001551CC" w:rsidRDefault="00147AC0" w:rsidP="00F018B0">
      <w:pPr>
        <w:spacing w:line="360" w:lineRule="auto"/>
        <w:jc w:val="both"/>
        <w:rPr>
          <w:rFonts w:eastAsia="Calibri"/>
        </w:rPr>
      </w:pPr>
      <w:r w:rsidRPr="001551CC">
        <w:rPr>
          <w:rFonts w:eastAsia="Calibri"/>
        </w:rPr>
        <w:tab/>
        <w:t>To understand UML, you need to form a conceptual model of the languages, and this request learning there major elements, the uml’s basic building blocks, the rules that dictate how those building blocks may be put together, and some common mechanisms that apply throughout the UML.</w:t>
      </w:r>
    </w:p>
    <w:p w:rsidR="00147AC0" w:rsidRDefault="00147AC0" w:rsidP="00F018B0">
      <w:pPr>
        <w:spacing w:line="360" w:lineRule="auto"/>
        <w:jc w:val="both"/>
        <w:rPr>
          <w:rFonts w:eastAsia="Calibri"/>
        </w:rPr>
      </w:pPr>
      <w:r w:rsidRPr="001551CC">
        <w:rPr>
          <w:rFonts w:eastAsia="Calibri"/>
        </w:rPr>
        <w:t>Building blocks of the UML:--</w:t>
      </w:r>
    </w:p>
    <w:p w:rsidR="00147AC0" w:rsidRPr="001551CC" w:rsidRDefault="00147AC0" w:rsidP="00F018B0">
      <w:pPr>
        <w:spacing w:line="360" w:lineRule="auto"/>
        <w:jc w:val="both"/>
        <w:rPr>
          <w:rFonts w:eastAsia="Calibri"/>
        </w:rPr>
      </w:pPr>
      <w:r w:rsidRPr="001551CC">
        <w:rPr>
          <w:rFonts w:eastAsia="Calibri"/>
        </w:rPr>
        <w:t>The vocabulary of the UML encompasses three kinds of building blocks:</w:t>
      </w:r>
    </w:p>
    <w:p w:rsidR="00147AC0" w:rsidRPr="001551CC" w:rsidRDefault="00147AC0" w:rsidP="00F018B0">
      <w:pPr>
        <w:numPr>
          <w:ilvl w:val="0"/>
          <w:numId w:val="14"/>
        </w:numPr>
        <w:tabs>
          <w:tab w:val="left" w:pos="3960"/>
        </w:tabs>
        <w:suppressAutoHyphens/>
        <w:spacing w:line="360" w:lineRule="auto"/>
        <w:ind w:left="0"/>
        <w:jc w:val="both"/>
        <w:rPr>
          <w:rFonts w:eastAsia="Calibri"/>
          <w:b/>
        </w:rPr>
      </w:pPr>
      <w:r w:rsidRPr="001551CC">
        <w:rPr>
          <w:rFonts w:eastAsia="Calibri"/>
          <w:b/>
        </w:rPr>
        <w:t>T</w:t>
      </w:r>
      <w:r w:rsidR="00F05894" w:rsidRPr="001551CC">
        <w:rPr>
          <w:rFonts w:eastAsia="Calibri"/>
          <w:b/>
        </w:rPr>
        <w:t>hings</w:t>
      </w:r>
      <w:r w:rsidR="00F05894">
        <w:rPr>
          <w:rFonts w:eastAsia="Calibri"/>
          <w:b/>
        </w:rPr>
        <w:t>.</w:t>
      </w:r>
      <w:r w:rsidRPr="001551CC">
        <w:rPr>
          <w:rFonts w:eastAsia="Calibri"/>
          <w:b/>
        </w:rPr>
        <w:t xml:space="preserve"> </w:t>
      </w:r>
    </w:p>
    <w:p w:rsidR="00147AC0" w:rsidRPr="001551CC" w:rsidRDefault="00147AC0" w:rsidP="00F018B0">
      <w:pPr>
        <w:numPr>
          <w:ilvl w:val="0"/>
          <w:numId w:val="14"/>
        </w:numPr>
        <w:tabs>
          <w:tab w:val="left" w:pos="3960"/>
        </w:tabs>
        <w:suppressAutoHyphens/>
        <w:spacing w:line="360" w:lineRule="auto"/>
        <w:ind w:left="0"/>
        <w:jc w:val="both"/>
        <w:rPr>
          <w:rFonts w:eastAsia="Calibri"/>
          <w:b/>
        </w:rPr>
      </w:pPr>
      <w:r w:rsidRPr="001551CC">
        <w:rPr>
          <w:rFonts w:eastAsia="Calibri"/>
          <w:b/>
        </w:rPr>
        <w:t>R</w:t>
      </w:r>
      <w:r w:rsidR="00F05894" w:rsidRPr="001551CC">
        <w:rPr>
          <w:rFonts w:eastAsia="Calibri"/>
          <w:b/>
        </w:rPr>
        <w:t>elations</w:t>
      </w:r>
      <w:r w:rsidR="00F05894">
        <w:rPr>
          <w:rFonts w:eastAsia="Calibri"/>
          <w:b/>
        </w:rPr>
        <w:t>.</w:t>
      </w:r>
    </w:p>
    <w:p w:rsidR="00147AC0" w:rsidRPr="00147AC0" w:rsidRDefault="00147AC0" w:rsidP="00F018B0">
      <w:pPr>
        <w:numPr>
          <w:ilvl w:val="0"/>
          <w:numId w:val="14"/>
        </w:numPr>
        <w:tabs>
          <w:tab w:val="left" w:pos="3960"/>
        </w:tabs>
        <w:suppressAutoHyphens/>
        <w:spacing w:line="360" w:lineRule="auto"/>
        <w:ind w:left="0"/>
        <w:jc w:val="both"/>
        <w:rPr>
          <w:rFonts w:eastAsia="Calibri"/>
        </w:rPr>
      </w:pPr>
      <w:r w:rsidRPr="001551CC">
        <w:rPr>
          <w:rFonts w:eastAsia="Calibri"/>
          <w:b/>
        </w:rPr>
        <w:t>D</w:t>
      </w:r>
      <w:r w:rsidR="00F05894" w:rsidRPr="001551CC">
        <w:rPr>
          <w:rFonts w:eastAsia="Calibri"/>
          <w:b/>
        </w:rPr>
        <w:t>iagrams</w:t>
      </w:r>
      <w:r w:rsidR="00F05894">
        <w:rPr>
          <w:rFonts w:eastAsia="Calibri"/>
          <w:b/>
        </w:rPr>
        <w:t>.</w:t>
      </w:r>
    </w:p>
    <w:p w:rsidR="00147AC0" w:rsidRPr="001551CC" w:rsidRDefault="00147AC0" w:rsidP="00D45E0F">
      <w:pPr>
        <w:spacing w:line="360" w:lineRule="auto"/>
        <w:ind w:left="-284" w:firstLine="284"/>
        <w:jc w:val="both"/>
        <w:rPr>
          <w:rFonts w:eastAsia="Calibri"/>
        </w:rPr>
      </w:pPr>
      <w:r w:rsidRPr="001551CC">
        <w:rPr>
          <w:rFonts w:eastAsia="Calibri"/>
        </w:rPr>
        <w:t>Things are the abstractions that are first class citizen in a model; relation</w:t>
      </w:r>
      <w:r w:rsidR="00D45E0F">
        <w:rPr>
          <w:rFonts w:eastAsia="Calibri"/>
        </w:rPr>
        <w:t>ships tie these things together</w:t>
      </w:r>
      <w:r w:rsidRPr="001551CC">
        <w:rPr>
          <w:rFonts w:eastAsia="Calibri"/>
        </w:rPr>
        <w:t xml:space="preserve"> diagrams group interesting collection of the things.</w:t>
      </w:r>
    </w:p>
    <w:p w:rsidR="00147AC0" w:rsidRPr="001551CC" w:rsidRDefault="00147AC0" w:rsidP="00F018B0">
      <w:pPr>
        <w:spacing w:line="360" w:lineRule="auto"/>
        <w:ind w:left="-284" w:firstLine="284"/>
        <w:jc w:val="both"/>
        <w:rPr>
          <w:rFonts w:eastAsia="Calibri"/>
        </w:rPr>
      </w:pPr>
      <w:r w:rsidRPr="001551CC">
        <w:rPr>
          <w:rFonts w:eastAsia="Calibri"/>
        </w:rPr>
        <w:t>There are four kinds of things in UML</w:t>
      </w:r>
    </w:p>
    <w:p w:rsidR="00147AC0" w:rsidRPr="001551CC" w:rsidRDefault="00147AC0" w:rsidP="00F018B0">
      <w:pPr>
        <w:numPr>
          <w:ilvl w:val="0"/>
          <w:numId w:val="12"/>
        </w:numPr>
        <w:tabs>
          <w:tab w:val="left" w:pos="1800"/>
        </w:tabs>
        <w:suppressAutoHyphens/>
        <w:spacing w:line="360" w:lineRule="auto"/>
        <w:ind w:left="-284" w:firstLine="284"/>
        <w:jc w:val="both"/>
        <w:rPr>
          <w:rFonts w:eastAsia="Calibri"/>
        </w:rPr>
      </w:pPr>
      <w:r w:rsidRPr="001551CC">
        <w:rPr>
          <w:rFonts w:eastAsia="Calibri"/>
        </w:rPr>
        <w:t>Structural things</w:t>
      </w:r>
    </w:p>
    <w:p w:rsidR="00147AC0" w:rsidRPr="001551CC" w:rsidRDefault="00147AC0" w:rsidP="00F018B0">
      <w:pPr>
        <w:numPr>
          <w:ilvl w:val="0"/>
          <w:numId w:val="12"/>
        </w:numPr>
        <w:tabs>
          <w:tab w:val="left" w:pos="1800"/>
        </w:tabs>
        <w:suppressAutoHyphens/>
        <w:spacing w:line="360" w:lineRule="auto"/>
        <w:ind w:left="-284" w:firstLine="284"/>
        <w:jc w:val="both"/>
        <w:rPr>
          <w:rFonts w:eastAsia="Calibri"/>
        </w:rPr>
      </w:pPr>
      <w:r w:rsidRPr="001551CC">
        <w:rPr>
          <w:rFonts w:eastAsia="Calibri"/>
        </w:rPr>
        <w:t>Behavior things</w:t>
      </w:r>
    </w:p>
    <w:p w:rsidR="00147AC0" w:rsidRPr="001551CC" w:rsidRDefault="00147AC0" w:rsidP="00F018B0">
      <w:pPr>
        <w:numPr>
          <w:ilvl w:val="0"/>
          <w:numId w:val="12"/>
        </w:numPr>
        <w:tabs>
          <w:tab w:val="left" w:pos="1800"/>
        </w:tabs>
        <w:suppressAutoHyphens/>
        <w:spacing w:line="360" w:lineRule="auto"/>
        <w:ind w:left="-284" w:firstLine="284"/>
        <w:jc w:val="both"/>
        <w:rPr>
          <w:rFonts w:eastAsia="Calibri"/>
        </w:rPr>
      </w:pPr>
      <w:r w:rsidRPr="001551CC">
        <w:rPr>
          <w:rFonts w:eastAsia="Calibri"/>
        </w:rPr>
        <w:t>Grouping things</w:t>
      </w:r>
    </w:p>
    <w:p w:rsidR="00147AC0" w:rsidRPr="00F05894" w:rsidRDefault="00147AC0" w:rsidP="00F05894">
      <w:pPr>
        <w:numPr>
          <w:ilvl w:val="0"/>
          <w:numId w:val="12"/>
        </w:numPr>
        <w:tabs>
          <w:tab w:val="left" w:pos="1800"/>
        </w:tabs>
        <w:suppressAutoHyphens/>
        <w:spacing w:line="360" w:lineRule="auto"/>
        <w:ind w:left="-284" w:firstLine="284"/>
        <w:jc w:val="both"/>
      </w:pPr>
      <w:r w:rsidRPr="001551CC">
        <w:rPr>
          <w:rFonts w:eastAsia="Calibri"/>
        </w:rPr>
        <w:t>Annotational thing</w:t>
      </w:r>
    </w:p>
    <w:p w:rsidR="00147AC0" w:rsidRPr="001551CC" w:rsidRDefault="00147AC0" w:rsidP="00F018B0">
      <w:pPr>
        <w:spacing w:line="360" w:lineRule="auto"/>
        <w:ind w:left="-284" w:firstLine="284"/>
        <w:jc w:val="both"/>
        <w:rPr>
          <w:rFonts w:eastAsia="Calibri"/>
        </w:rPr>
      </w:pPr>
      <w:r w:rsidRPr="001551CC">
        <w:rPr>
          <w:rFonts w:eastAsia="Calibri"/>
          <w:b/>
          <w:i/>
        </w:rPr>
        <w:t>Structural things</w:t>
      </w:r>
      <w:r w:rsidRPr="001551CC">
        <w:rPr>
          <w:rFonts w:eastAsia="Calibri"/>
        </w:rPr>
        <w:t>: Structural things</w:t>
      </w:r>
      <w:r w:rsidRPr="001551CC">
        <w:rPr>
          <w:rFonts w:eastAsia="Calibri"/>
          <w:b/>
        </w:rPr>
        <w:t xml:space="preserve"> </w:t>
      </w:r>
      <w:r w:rsidRPr="001551CC">
        <w:rPr>
          <w:rFonts w:eastAsia="Calibri"/>
        </w:rPr>
        <w:t>are the nouns of UML models. These are the mostly static parts of a model, representing elements that are either conceptual or physical. In all, there are seven kinds of structural things.</w:t>
      </w:r>
    </w:p>
    <w:p w:rsidR="00147AC0" w:rsidRPr="001551CC" w:rsidRDefault="00147AC0" w:rsidP="00F018B0">
      <w:pPr>
        <w:spacing w:line="360" w:lineRule="auto"/>
        <w:ind w:left="-284" w:firstLine="284"/>
        <w:jc w:val="both"/>
        <w:rPr>
          <w:rFonts w:eastAsia="Calibri"/>
        </w:rPr>
      </w:pPr>
      <w:r w:rsidRPr="001551CC">
        <w:rPr>
          <w:rFonts w:eastAsia="Calibri"/>
        </w:rPr>
        <w:t xml:space="preserve">First, a </w:t>
      </w:r>
      <w:r w:rsidRPr="001551CC">
        <w:rPr>
          <w:rFonts w:eastAsia="Calibri"/>
          <w:i/>
        </w:rPr>
        <w:t xml:space="preserve">Class </w:t>
      </w:r>
      <w:r w:rsidRPr="001551CC">
        <w:rPr>
          <w:rFonts w:eastAsia="Calibri"/>
        </w:rPr>
        <w:t>is a description of a set of objects that share the same attributes, operations, relationships and semantics. A class implements one or more interfaces. Graphically a class is rendered as a rectangle, usually including its name, attributes , and operations.</w:t>
      </w:r>
    </w:p>
    <w:p w:rsidR="00147AC0" w:rsidRPr="001551CC" w:rsidRDefault="00147AC0" w:rsidP="00F018B0">
      <w:pPr>
        <w:spacing w:line="360" w:lineRule="auto"/>
        <w:ind w:left="-284" w:firstLine="284"/>
        <w:jc w:val="both"/>
        <w:rPr>
          <w:rFonts w:eastAsia="Calibri"/>
        </w:rPr>
      </w:pPr>
      <w:r w:rsidRPr="001551CC">
        <w:rPr>
          <w:rFonts w:eastAsia="Calibri"/>
        </w:rPr>
        <w:t xml:space="preserve">Second and </w:t>
      </w:r>
      <w:r w:rsidRPr="001551CC">
        <w:rPr>
          <w:rFonts w:eastAsia="Calibri"/>
          <w:i/>
        </w:rPr>
        <w:t xml:space="preserve">Interface </w:t>
      </w:r>
      <w:r w:rsidRPr="001551CC">
        <w:rPr>
          <w:rFonts w:eastAsia="Calibri"/>
        </w:rPr>
        <w:t>is a collection of operations that specify a service of a class or component. An interface there fore describes the externally visible behavior of that element. An</w:t>
      </w:r>
      <w:r w:rsidRPr="001551CC">
        <w:rPr>
          <w:rFonts w:eastAsia="Calibri"/>
          <w:i/>
        </w:rPr>
        <w:t xml:space="preserve"> Interface</w:t>
      </w:r>
      <w:r w:rsidRPr="001551CC">
        <w:rPr>
          <w:rFonts w:eastAsia="Calibri"/>
        </w:rPr>
        <w:t xml:space="preserve"> defines a set of operations specifications but never a set of operation implementations.</w:t>
      </w:r>
    </w:p>
    <w:p w:rsidR="00D45E0F" w:rsidRDefault="00147AC0" w:rsidP="00F018B0">
      <w:pPr>
        <w:spacing w:line="360" w:lineRule="auto"/>
        <w:ind w:left="-284" w:firstLine="284"/>
        <w:jc w:val="both"/>
        <w:rPr>
          <w:rFonts w:eastAsia="Calibri"/>
        </w:rPr>
      </w:pPr>
      <w:r w:rsidRPr="001551CC">
        <w:rPr>
          <w:rFonts w:eastAsia="Calibri"/>
        </w:rPr>
        <w:t>Third, Collaboration</w:t>
      </w:r>
      <w:r w:rsidRPr="001551CC">
        <w:rPr>
          <w:rFonts w:eastAsia="Calibri"/>
          <w:i/>
        </w:rPr>
        <w:t xml:space="preserve"> </w:t>
      </w:r>
      <w:r w:rsidRPr="001551CC">
        <w:rPr>
          <w:rFonts w:eastAsia="Calibri"/>
        </w:rPr>
        <w:t xml:space="preserve">defines an interaction and is a society of roles and other element that work together to provides some cooperative behavior that’s bigger than the sum of all the element. Therefore, collaboration have structural, as well as behavioral, dimensions. A given class might participate </w:t>
      </w:r>
      <w:proofErr w:type="gramStart"/>
      <w:r w:rsidRPr="001551CC">
        <w:rPr>
          <w:rFonts w:eastAsia="Calibri"/>
        </w:rPr>
        <w:t>in  several</w:t>
      </w:r>
      <w:proofErr w:type="gramEnd"/>
      <w:r w:rsidRPr="001551CC">
        <w:rPr>
          <w:rFonts w:eastAsia="Calibri"/>
        </w:rPr>
        <w:t xml:space="preserve"> collaborations.</w:t>
      </w:r>
      <w:r w:rsidR="00D45E0F">
        <w:rPr>
          <w:rFonts w:eastAsia="Calibri"/>
        </w:rPr>
        <w:t xml:space="preserve"> </w:t>
      </w:r>
    </w:p>
    <w:p w:rsidR="00147AC0" w:rsidRPr="001551CC" w:rsidRDefault="00147AC0" w:rsidP="00F018B0">
      <w:pPr>
        <w:spacing w:line="360" w:lineRule="auto"/>
        <w:ind w:left="-284" w:firstLine="284"/>
        <w:jc w:val="both"/>
        <w:rPr>
          <w:rFonts w:eastAsia="Calibri"/>
        </w:rPr>
      </w:pPr>
      <w:r w:rsidRPr="001551CC">
        <w:rPr>
          <w:rFonts w:eastAsia="Calibri"/>
        </w:rPr>
        <w:t xml:space="preserve">Fourth, a </w:t>
      </w:r>
      <w:r w:rsidRPr="001551CC">
        <w:rPr>
          <w:rFonts w:eastAsia="Calibri"/>
          <w:i/>
        </w:rPr>
        <w:t xml:space="preserve">use case </w:t>
      </w:r>
      <w:r w:rsidRPr="001551CC">
        <w:rPr>
          <w:rFonts w:eastAsia="Calibri"/>
        </w:rPr>
        <w:t>is a description of set of sequence of actions that a system performs that yields an observable result of value to particular. A use case is used to structure the behavioral things in a model, a use case is a realized by a collaboration.</w:t>
      </w:r>
    </w:p>
    <w:p w:rsidR="00147AC0" w:rsidRPr="001551CC" w:rsidRDefault="00147AC0" w:rsidP="00F018B0">
      <w:pPr>
        <w:spacing w:line="360" w:lineRule="auto"/>
        <w:ind w:left="-284" w:firstLine="284"/>
        <w:jc w:val="both"/>
        <w:rPr>
          <w:rFonts w:eastAsia="Calibri"/>
        </w:rPr>
      </w:pPr>
      <w:r w:rsidRPr="001551CC">
        <w:rPr>
          <w:rFonts w:eastAsia="Calibri"/>
        </w:rPr>
        <w:lastRenderedPageBreak/>
        <w:t xml:space="preserve">Fifth, an </w:t>
      </w:r>
      <w:r w:rsidRPr="001551CC">
        <w:rPr>
          <w:rFonts w:eastAsia="Calibri"/>
          <w:i/>
        </w:rPr>
        <w:t xml:space="preserve">Active </w:t>
      </w:r>
      <w:r w:rsidRPr="001551CC">
        <w:rPr>
          <w:rFonts w:eastAsia="Calibri"/>
        </w:rPr>
        <w:t>class is a class whose objects own one or more processes or threads and therefore can initiate control activity. An active class just like a class expects that its objects represent elements whose behavior is concurrent with other elements.</w:t>
      </w:r>
    </w:p>
    <w:p w:rsidR="00147AC0" w:rsidRPr="001551CC" w:rsidRDefault="00147AC0" w:rsidP="00F018B0">
      <w:pPr>
        <w:spacing w:line="360" w:lineRule="auto"/>
        <w:ind w:left="-284" w:firstLine="284"/>
        <w:jc w:val="both"/>
        <w:rPr>
          <w:rFonts w:eastAsia="Calibri"/>
        </w:rPr>
      </w:pPr>
      <w:r w:rsidRPr="001551CC">
        <w:rPr>
          <w:rFonts w:eastAsia="Calibri"/>
        </w:rPr>
        <w:t xml:space="preserve">Sixth, a </w:t>
      </w:r>
      <w:r w:rsidRPr="001551CC">
        <w:rPr>
          <w:rFonts w:eastAsia="Calibri"/>
          <w:i/>
        </w:rPr>
        <w:t>Component</w:t>
      </w:r>
      <w:r w:rsidRPr="001551CC">
        <w:rPr>
          <w:rFonts w:eastAsia="Calibri"/>
        </w:rPr>
        <w:t xml:space="preserve"> is a physical and replaceable part of a system that conforms to and provides the realization of a set of interfaces component typically represent the physical packaging of otherwise logical elements, such as classes, interfaces, and collaborations.</w:t>
      </w:r>
    </w:p>
    <w:p w:rsidR="00147AC0" w:rsidRPr="00F018B0" w:rsidRDefault="00147AC0" w:rsidP="00F018B0">
      <w:pPr>
        <w:spacing w:line="360" w:lineRule="auto"/>
        <w:ind w:left="-284" w:firstLine="284"/>
        <w:jc w:val="both"/>
        <w:rPr>
          <w:rFonts w:eastAsia="Calibri"/>
        </w:rPr>
      </w:pPr>
      <w:r w:rsidRPr="001551CC">
        <w:rPr>
          <w:rFonts w:eastAsia="Calibri"/>
        </w:rPr>
        <w:t xml:space="preserve">Seventh, a </w:t>
      </w:r>
      <w:r w:rsidRPr="001551CC">
        <w:rPr>
          <w:rFonts w:eastAsia="Calibri"/>
          <w:i/>
        </w:rPr>
        <w:t>node</w:t>
      </w:r>
      <w:r w:rsidRPr="001551CC">
        <w:rPr>
          <w:rFonts w:eastAsia="Calibri"/>
        </w:rPr>
        <w:t xml:space="preserve"> is a physical element that exists at runtime and represents a computational resources generally having at least some memory and often, processing capability. A set of components may residue on a node and may also migrate from node to node.</w:t>
      </w:r>
    </w:p>
    <w:p w:rsidR="00147AC0" w:rsidRPr="001551CC" w:rsidRDefault="00147AC0" w:rsidP="00F018B0">
      <w:pPr>
        <w:spacing w:line="360" w:lineRule="auto"/>
        <w:ind w:left="-284" w:firstLine="284"/>
        <w:jc w:val="both"/>
        <w:rPr>
          <w:rFonts w:eastAsia="Calibri"/>
        </w:rPr>
      </w:pPr>
      <w:r w:rsidRPr="001551CC">
        <w:rPr>
          <w:rFonts w:eastAsia="Calibri"/>
          <w:b/>
          <w:i/>
        </w:rPr>
        <w:t>Behavioral things:</w:t>
      </w:r>
      <w:r w:rsidRPr="001551CC">
        <w:rPr>
          <w:rFonts w:eastAsia="Calibri"/>
        </w:rPr>
        <w:t xml:space="preserve"> Behavioral things are dynamic part of UML model. These are the verbs of a model, representing behavior overtime and space. In all, there are two primary kinds of behavioral things.</w:t>
      </w:r>
    </w:p>
    <w:p w:rsidR="00147AC0" w:rsidRPr="001551CC" w:rsidRDefault="00147AC0" w:rsidP="00F018B0">
      <w:pPr>
        <w:spacing w:line="360" w:lineRule="auto"/>
        <w:ind w:left="-284" w:firstLine="284"/>
        <w:jc w:val="both"/>
        <w:rPr>
          <w:rFonts w:eastAsia="Calibri"/>
        </w:rPr>
      </w:pPr>
      <w:r w:rsidRPr="001551CC">
        <w:rPr>
          <w:rFonts w:eastAsia="Calibri"/>
        </w:rPr>
        <w:t xml:space="preserve">First, an </w:t>
      </w:r>
      <w:r w:rsidRPr="001551CC">
        <w:rPr>
          <w:rFonts w:eastAsia="Calibri"/>
          <w:i/>
        </w:rPr>
        <w:t>Interaction</w:t>
      </w:r>
      <w:r w:rsidRPr="001551CC">
        <w:rPr>
          <w:rFonts w:eastAsia="Calibri"/>
        </w:rPr>
        <w:t xml:space="preserve"> is a behavioral that comprises a set of messages exchanged among a set of objects within a particular context to accomplish a specific purpose the behavior of a society of objects or of an  individual operation may be specified with  an interaction. An interaction involves a number of other elements, including messages, action sequences.</w:t>
      </w:r>
    </w:p>
    <w:p w:rsidR="00147AC0" w:rsidRPr="001551CC" w:rsidRDefault="00147AC0" w:rsidP="00F018B0">
      <w:pPr>
        <w:spacing w:line="360" w:lineRule="auto"/>
        <w:ind w:left="-284" w:firstLine="284"/>
        <w:jc w:val="both"/>
        <w:rPr>
          <w:rFonts w:eastAsia="Calibri"/>
        </w:rPr>
      </w:pPr>
      <w:r w:rsidRPr="001551CC">
        <w:rPr>
          <w:rFonts w:eastAsia="Calibri"/>
        </w:rPr>
        <w:t xml:space="preserve">Second, a </w:t>
      </w:r>
      <w:r w:rsidRPr="001551CC">
        <w:rPr>
          <w:rFonts w:eastAsia="Calibri"/>
          <w:i/>
        </w:rPr>
        <w:t>State Machine</w:t>
      </w:r>
      <w:r w:rsidRPr="001551CC">
        <w:rPr>
          <w:rFonts w:eastAsia="Calibri"/>
        </w:rPr>
        <w:t xml:space="preserve"> is a behavior specifies the sequences of states an object or an interaction goes through during its lifetime in response to events, together, with its responses those events. The behavior of an individual class or a collaboration of classes ay be specified with a state machine. A state machine involves a number of the elements, including states, transitions, event, and activities.</w:t>
      </w:r>
    </w:p>
    <w:p w:rsidR="00147AC0" w:rsidRPr="001551CC" w:rsidRDefault="00147AC0" w:rsidP="00F018B0">
      <w:pPr>
        <w:spacing w:line="360" w:lineRule="auto"/>
        <w:ind w:left="-284" w:firstLine="284"/>
        <w:jc w:val="both"/>
        <w:rPr>
          <w:rFonts w:eastAsia="Calibri"/>
        </w:rPr>
      </w:pPr>
      <w:r w:rsidRPr="001551CC">
        <w:rPr>
          <w:rFonts w:eastAsia="Calibri"/>
          <w:b/>
          <w:i/>
        </w:rPr>
        <w:t>Grouping Things</w:t>
      </w:r>
      <w:r w:rsidRPr="001551CC">
        <w:rPr>
          <w:rFonts w:eastAsia="Calibri"/>
        </w:rPr>
        <w:t xml:space="preserve"> : Grouping Things are organizational parts of the UML models. These are the boxes into which a model can be decomposed. In all, there is one primary kind of grouping things, namely , packages. </w:t>
      </w:r>
    </w:p>
    <w:p w:rsidR="00147AC0" w:rsidRPr="001551CC" w:rsidRDefault="00147AC0" w:rsidP="00F018B0">
      <w:pPr>
        <w:spacing w:line="360" w:lineRule="auto"/>
        <w:ind w:left="-284" w:firstLine="284"/>
        <w:jc w:val="both"/>
        <w:rPr>
          <w:rFonts w:eastAsia="Calibri"/>
        </w:rPr>
      </w:pPr>
      <w:r w:rsidRPr="001551CC">
        <w:rPr>
          <w:rFonts w:eastAsia="Calibri"/>
        </w:rPr>
        <w:t xml:space="preserve">A </w:t>
      </w:r>
      <w:r w:rsidRPr="001551CC">
        <w:rPr>
          <w:rFonts w:eastAsia="Calibri"/>
          <w:b/>
          <w:i/>
        </w:rPr>
        <w:t xml:space="preserve">package </w:t>
      </w:r>
      <w:r w:rsidRPr="001551CC">
        <w:rPr>
          <w:rFonts w:eastAsia="Calibri"/>
        </w:rPr>
        <w:t>is a general-purpose mechanism for organizing elements in to group. Structural Things, Behavioral things, and even other grouping things may be placed in a package. Unlike package is purely conceptual. Packages are the basic grouping things with which you may organize a  UML model. There are variations. Such as frame works, models, and subsystems.</w:t>
      </w:r>
    </w:p>
    <w:p w:rsidR="00147AC0" w:rsidRPr="00147AC0" w:rsidRDefault="00147AC0" w:rsidP="00F018B0">
      <w:pPr>
        <w:spacing w:line="360" w:lineRule="auto"/>
        <w:ind w:left="-284" w:firstLine="284"/>
        <w:jc w:val="both"/>
        <w:rPr>
          <w:rFonts w:eastAsia="Calibri"/>
        </w:rPr>
      </w:pPr>
      <w:r w:rsidRPr="001551CC">
        <w:rPr>
          <w:rFonts w:eastAsia="Calibri"/>
          <w:b/>
          <w:i/>
        </w:rPr>
        <w:t>Annotational Things:</w:t>
      </w:r>
      <w:r w:rsidRPr="001551CC">
        <w:rPr>
          <w:rFonts w:eastAsia="Calibri"/>
        </w:rPr>
        <w:t xml:space="preserve"> Annotational things are explanatory parts of the UML models. These are the comments you may apply to describe illuminate, and remark about any elements in a model. There is one primary kind of annotational thing, called a node. A note is a simply a symbol for rendering constraints and comments attached to and element or a collection of elements.</w:t>
      </w:r>
    </w:p>
    <w:p w:rsidR="00147AC0" w:rsidRPr="001551CC" w:rsidRDefault="003508CE" w:rsidP="00F018B0">
      <w:pPr>
        <w:spacing w:line="360" w:lineRule="auto"/>
        <w:ind w:left="2302" w:firstLine="578"/>
        <w:rPr>
          <w:b/>
          <w:sz w:val="28"/>
          <w:szCs w:val="28"/>
        </w:rPr>
      </w:pPr>
      <w:r>
        <w:rPr>
          <w:b/>
          <w:sz w:val="28"/>
          <w:szCs w:val="28"/>
        </w:rPr>
        <w:lastRenderedPageBreak/>
        <w:t>11</w:t>
      </w:r>
      <w:r w:rsidR="00D45E0F">
        <w:rPr>
          <w:b/>
          <w:sz w:val="28"/>
          <w:szCs w:val="28"/>
        </w:rPr>
        <w:t xml:space="preserve">. </w:t>
      </w:r>
      <w:r w:rsidR="00147AC0" w:rsidRPr="001551CC">
        <w:rPr>
          <w:b/>
          <w:sz w:val="28"/>
          <w:szCs w:val="28"/>
        </w:rPr>
        <w:t>UML D</w:t>
      </w:r>
      <w:r w:rsidR="00D45E0F" w:rsidRPr="001551CC">
        <w:rPr>
          <w:b/>
          <w:sz w:val="28"/>
          <w:szCs w:val="28"/>
        </w:rPr>
        <w:t xml:space="preserve">iagrams </w:t>
      </w:r>
    </w:p>
    <w:p w:rsidR="00147AC0" w:rsidRPr="0026059F" w:rsidRDefault="00D45E0F" w:rsidP="00F018B0">
      <w:pPr>
        <w:spacing w:line="360" w:lineRule="auto"/>
        <w:rPr>
          <w:b/>
          <w:sz w:val="28"/>
          <w:szCs w:val="28"/>
        </w:rPr>
      </w:pPr>
      <w:r w:rsidRPr="0026059F">
        <w:rPr>
          <w:b/>
          <w:sz w:val="28"/>
          <w:szCs w:val="28"/>
        </w:rPr>
        <w:t xml:space="preserve"> </w:t>
      </w:r>
      <w:r w:rsidR="003508CE">
        <w:rPr>
          <w:b/>
          <w:sz w:val="28"/>
          <w:szCs w:val="28"/>
        </w:rPr>
        <w:t>11</w:t>
      </w:r>
      <w:r w:rsidRPr="0026059F">
        <w:rPr>
          <w:b/>
          <w:sz w:val="28"/>
          <w:szCs w:val="28"/>
        </w:rPr>
        <w:t>.1. Use Case Diagram</w:t>
      </w:r>
      <w:r w:rsidR="00147AC0" w:rsidRPr="0026059F">
        <w:rPr>
          <w:b/>
          <w:sz w:val="28"/>
          <w:szCs w:val="28"/>
        </w:rPr>
        <w:t>:</w:t>
      </w:r>
    </w:p>
    <w:p w:rsidR="00147AC0" w:rsidRPr="001551CC" w:rsidRDefault="00147AC0" w:rsidP="00A00466">
      <w:pPr>
        <w:pStyle w:val="NormalWeb"/>
        <w:spacing w:line="360" w:lineRule="auto"/>
        <w:ind w:firstLine="720"/>
      </w:pPr>
      <w:r w:rsidRPr="001551CC">
        <w:t>The purpose of use case diagram is to capture the dynamic aspect of a system. But this definition is too generic to describe the purpose.</w:t>
      </w:r>
    </w:p>
    <w:p w:rsidR="00147AC0" w:rsidRPr="001551CC" w:rsidRDefault="00147AC0" w:rsidP="00A00466">
      <w:pPr>
        <w:pStyle w:val="NormalWeb"/>
        <w:spacing w:line="360" w:lineRule="auto"/>
        <w:ind w:firstLine="720"/>
      </w:pPr>
      <w:r w:rsidRPr="001551CC">
        <w:t>Because other four diagrams (activity, sequence, collaboration and Statechart) are also having the same purpose. So we will look into some specific purpose which will distinguish it from other four diagrams.</w:t>
      </w:r>
    </w:p>
    <w:p w:rsidR="00147AC0" w:rsidRPr="001551CC" w:rsidRDefault="00147AC0" w:rsidP="00F018B0">
      <w:pPr>
        <w:pStyle w:val="NormalWeb"/>
        <w:spacing w:line="360" w:lineRule="auto"/>
      </w:pPr>
      <w:r w:rsidRPr="001551CC">
        <w:t>Use case diagrams are used to gather the requirements of a system including internal and external influences. These requirements are mostly design requirements. So when a system is analyzed to gather its functionalities use cases are prepared and actors are identified.</w:t>
      </w:r>
    </w:p>
    <w:p w:rsidR="00147AC0" w:rsidRPr="001551CC" w:rsidRDefault="00147AC0" w:rsidP="00F018B0">
      <w:pPr>
        <w:pStyle w:val="NormalWeb"/>
        <w:spacing w:line="360" w:lineRule="auto"/>
      </w:pPr>
      <w:r w:rsidRPr="001551CC">
        <w:t>Now when the initial task is complete use case diagrams are modelled to present the outside view.</w:t>
      </w:r>
      <w:r>
        <w:t xml:space="preserve"> </w:t>
      </w:r>
      <w:r w:rsidRPr="001551CC">
        <w:t>So in brief, the purposes of use case diagrams can be as follows:</w:t>
      </w:r>
    </w:p>
    <w:p w:rsidR="00147AC0" w:rsidRPr="001551CC" w:rsidRDefault="00147AC0" w:rsidP="00F018B0">
      <w:pPr>
        <w:pStyle w:val="NormalWeb"/>
        <w:numPr>
          <w:ilvl w:val="0"/>
          <w:numId w:val="17"/>
        </w:numPr>
        <w:spacing w:line="360" w:lineRule="auto"/>
      </w:pPr>
      <w:r w:rsidRPr="001551CC">
        <w:t>Used to gather requirements of a system.</w:t>
      </w:r>
    </w:p>
    <w:p w:rsidR="00147AC0" w:rsidRPr="001551CC" w:rsidRDefault="00147AC0" w:rsidP="00F018B0">
      <w:pPr>
        <w:pStyle w:val="NormalWeb"/>
        <w:numPr>
          <w:ilvl w:val="0"/>
          <w:numId w:val="17"/>
        </w:numPr>
        <w:spacing w:line="360" w:lineRule="auto"/>
      </w:pPr>
      <w:r w:rsidRPr="001551CC">
        <w:t>Used to get an outside view of a system.</w:t>
      </w:r>
    </w:p>
    <w:p w:rsidR="00147AC0" w:rsidRPr="001551CC" w:rsidRDefault="00147AC0" w:rsidP="00F018B0">
      <w:pPr>
        <w:pStyle w:val="NormalWeb"/>
        <w:numPr>
          <w:ilvl w:val="0"/>
          <w:numId w:val="17"/>
        </w:numPr>
        <w:spacing w:line="360" w:lineRule="auto"/>
      </w:pPr>
      <w:r w:rsidRPr="001551CC">
        <w:t>Identify external and internal factors influencing the system.</w:t>
      </w:r>
    </w:p>
    <w:p w:rsidR="00147AC0" w:rsidRPr="001551CC" w:rsidRDefault="00147AC0" w:rsidP="00F018B0">
      <w:pPr>
        <w:pStyle w:val="NormalWeb"/>
        <w:numPr>
          <w:ilvl w:val="0"/>
          <w:numId w:val="17"/>
        </w:numPr>
        <w:spacing w:line="360" w:lineRule="auto"/>
      </w:pPr>
      <w:r w:rsidRPr="001551CC">
        <w:t>Show the interacting among the requirements are actors.</w:t>
      </w:r>
    </w:p>
    <w:p w:rsidR="00147AC0" w:rsidRPr="001551CC" w:rsidRDefault="00147AC0" w:rsidP="00F018B0">
      <w:pPr>
        <w:pStyle w:val="NormalWeb"/>
        <w:spacing w:line="360" w:lineRule="auto"/>
      </w:pPr>
      <w:r w:rsidRPr="001551CC">
        <w:t>Use case diagrams are considered for high level requirement analysis of a system. So when the requirements of a system are analyzed the functionalities are captured in use cases.</w:t>
      </w:r>
    </w:p>
    <w:p w:rsidR="00147AC0" w:rsidRPr="001551CC" w:rsidRDefault="00147AC0" w:rsidP="00F018B0">
      <w:pPr>
        <w:pStyle w:val="NormalWeb"/>
        <w:spacing w:line="360" w:lineRule="auto"/>
      </w:pPr>
      <w:r w:rsidRPr="001551CC">
        <w:t>So we can say that uses cases are nothing but the system functionalities written in an organized manner. Now the second things which are relevant to the use cases are the actors. Actors can be defined as something that interacts with the system.</w:t>
      </w:r>
      <w:r>
        <w:t xml:space="preserve"> </w:t>
      </w:r>
      <w:r w:rsidRPr="001551CC">
        <w:t>The actors can be human user, some internal applications or may be some external applications. So in a brief when we are planning to draw an use case diagram we should have the following items identified.</w:t>
      </w:r>
    </w:p>
    <w:p w:rsidR="00147AC0" w:rsidRPr="001551CC" w:rsidRDefault="00147AC0" w:rsidP="00F018B0">
      <w:pPr>
        <w:pStyle w:val="NormalWeb"/>
        <w:numPr>
          <w:ilvl w:val="0"/>
          <w:numId w:val="18"/>
        </w:numPr>
        <w:spacing w:line="360" w:lineRule="auto"/>
      </w:pPr>
      <w:r w:rsidRPr="001551CC">
        <w:t>Functionalities to be represented as an use case</w:t>
      </w:r>
    </w:p>
    <w:p w:rsidR="00147AC0" w:rsidRPr="001551CC" w:rsidRDefault="00147AC0" w:rsidP="00F018B0">
      <w:pPr>
        <w:pStyle w:val="NormalWeb"/>
        <w:numPr>
          <w:ilvl w:val="0"/>
          <w:numId w:val="18"/>
        </w:numPr>
        <w:spacing w:line="360" w:lineRule="auto"/>
      </w:pPr>
      <w:r w:rsidRPr="001551CC">
        <w:t>Actors</w:t>
      </w:r>
    </w:p>
    <w:p w:rsidR="00147AC0" w:rsidRPr="001551CC" w:rsidRDefault="00147AC0" w:rsidP="00F018B0">
      <w:pPr>
        <w:pStyle w:val="NormalWeb"/>
        <w:numPr>
          <w:ilvl w:val="0"/>
          <w:numId w:val="18"/>
        </w:numPr>
        <w:spacing w:line="360" w:lineRule="auto"/>
      </w:pPr>
      <w:r w:rsidRPr="001551CC">
        <w:t>Relationships among the use cases and actors.</w:t>
      </w:r>
    </w:p>
    <w:p w:rsidR="00147AC0" w:rsidRPr="001551CC" w:rsidRDefault="00147AC0" w:rsidP="00F018B0">
      <w:pPr>
        <w:pStyle w:val="NormalWeb"/>
        <w:spacing w:line="360" w:lineRule="auto"/>
      </w:pPr>
      <w:r w:rsidRPr="001551CC">
        <w:lastRenderedPageBreak/>
        <w:t>Use case diagrams are drawn to capture the functional requirements of a system. So after identifying the above items we have to follow the following guidelines to draw an efficient use case diagram.</w:t>
      </w:r>
    </w:p>
    <w:p w:rsidR="00147AC0" w:rsidRPr="001551CC" w:rsidRDefault="00147AC0" w:rsidP="00F018B0">
      <w:pPr>
        <w:pStyle w:val="NormalWeb"/>
        <w:numPr>
          <w:ilvl w:val="0"/>
          <w:numId w:val="19"/>
        </w:numPr>
        <w:spacing w:line="360" w:lineRule="auto"/>
      </w:pPr>
      <w:r w:rsidRPr="001551CC">
        <w:t>The name of a use case is very important. So the name should be chosen in such a way so that it can identify the functionalities performed.</w:t>
      </w:r>
    </w:p>
    <w:p w:rsidR="00147AC0" w:rsidRPr="001551CC" w:rsidRDefault="00147AC0" w:rsidP="00F018B0">
      <w:pPr>
        <w:pStyle w:val="NormalWeb"/>
        <w:numPr>
          <w:ilvl w:val="0"/>
          <w:numId w:val="19"/>
        </w:numPr>
        <w:spacing w:line="360" w:lineRule="auto"/>
      </w:pPr>
      <w:r w:rsidRPr="001551CC">
        <w:t>Give a suitable name for actors.</w:t>
      </w:r>
    </w:p>
    <w:p w:rsidR="00147AC0" w:rsidRPr="001551CC" w:rsidRDefault="00147AC0" w:rsidP="00F018B0">
      <w:pPr>
        <w:pStyle w:val="NormalWeb"/>
        <w:numPr>
          <w:ilvl w:val="0"/>
          <w:numId w:val="19"/>
        </w:numPr>
        <w:spacing w:line="360" w:lineRule="auto"/>
      </w:pPr>
      <w:r w:rsidRPr="001551CC">
        <w:t>Show relationships and dependencies clearly in the diagram.</w:t>
      </w:r>
    </w:p>
    <w:p w:rsidR="00C5612E" w:rsidRDefault="00C5612E" w:rsidP="00147AC0">
      <w:pPr>
        <w:rPr>
          <w:b/>
          <w:color w:val="000000"/>
          <w:sz w:val="28"/>
          <w:szCs w:val="28"/>
        </w:rPr>
      </w:pPr>
    </w:p>
    <w:p w:rsidR="00147AC0" w:rsidRDefault="00D45E0F" w:rsidP="00147AC0">
      <w:pPr>
        <w:rPr>
          <w:b/>
          <w:color w:val="000000"/>
          <w:sz w:val="28"/>
          <w:szCs w:val="28"/>
        </w:rPr>
      </w:pPr>
      <w:r>
        <w:rPr>
          <w:b/>
          <w:color w:val="000000"/>
          <w:sz w:val="28"/>
          <w:szCs w:val="28"/>
        </w:rPr>
        <w:t>Use Case D</w:t>
      </w:r>
      <w:r w:rsidRPr="00147AC0">
        <w:rPr>
          <w:b/>
          <w:color w:val="000000"/>
          <w:sz w:val="28"/>
          <w:szCs w:val="28"/>
        </w:rPr>
        <w:t xml:space="preserve">iagram for </w:t>
      </w:r>
      <w:r>
        <w:rPr>
          <w:b/>
          <w:color w:val="000000"/>
          <w:sz w:val="28"/>
          <w:szCs w:val="28"/>
        </w:rPr>
        <w:t>Sender Side</w:t>
      </w:r>
      <w:r w:rsidR="00147AC0">
        <w:rPr>
          <w:b/>
          <w:color w:val="000000"/>
          <w:sz w:val="28"/>
          <w:szCs w:val="28"/>
        </w:rPr>
        <w:t>:</w:t>
      </w:r>
    </w:p>
    <w:p w:rsidR="00147AC0" w:rsidRDefault="00147AC0" w:rsidP="00147AC0">
      <w:pPr>
        <w:rPr>
          <w:b/>
          <w:color w:val="000000"/>
          <w:sz w:val="28"/>
          <w:szCs w:val="28"/>
        </w:rPr>
      </w:pPr>
    </w:p>
    <w:p w:rsidR="00147AC0" w:rsidRDefault="00147AC0" w:rsidP="00147AC0">
      <w:pPr>
        <w:rPr>
          <w:b/>
          <w:color w:val="000000"/>
          <w:sz w:val="28"/>
          <w:szCs w:val="28"/>
        </w:rPr>
      </w:pPr>
    </w:p>
    <w:p w:rsidR="00147AC0" w:rsidRPr="00147AC0" w:rsidRDefault="00147AC0" w:rsidP="00147AC0">
      <w:pPr>
        <w:rPr>
          <w:b/>
          <w:color w:val="000000"/>
          <w:sz w:val="28"/>
          <w:szCs w:val="28"/>
        </w:rPr>
      </w:pPr>
      <w:r>
        <w:rPr>
          <w:b/>
          <w:noProof/>
          <w:color w:val="000000"/>
          <w:sz w:val="28"/>
          <w:szCs w:val="28"/>
          <w:lang w:val="en-IN" w:eastAsia="en-IN"/>
        </w:rPr>
        <w:drawing>
          <wp:inline distT="0" distB="0" distL="0" distR="0">
            <wp:extent cx="5731510" cy="4591585"/>
            <wp:effectExtent l="19050" t="0" r="2540" b="0"/>
            <wp:docPr id="2" name="Picture 2" descr="C:\Users\indra\Pictures\Desktop\uml\sender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ra\Pictures\Desktop\uml\sender usecase.JPG"/>
                    <pic:cNvPicPr>
                      <a:picLocks noChangeAspect="1" noChangeArrowheads="1"/>
                    </pic:cNvPicPr>
                  </pic:nvPicPr>
                  <pic:blipFill>
                    <a:blip r:embed="rId12" cstate="print"/>
                    <a:srcRect/>
                    <a:stretch>
                      <a:fillRect/>
                    </a:stretch>
                  </pic:blipFill>
                  <pic:spPr bwMode="auto">
                    <a:xfrm>
                      <a:off x="0" y="0"/>
                      <a:ext cx="5731510" cy="4591585"/>
                    </a:xfrm>
                    <a:prstGeom prst="rect">
                      <a:avLst/>
                    </a:prstGeom>
                    <a:noFill/>
                    <a:ln w="9525">
                      <a:noFill/>
                      <a:miter lim="800000"/>
                      <a:headEnd/>
                      <a:tailEnd/>
                    </a:ln>
                  </pic:spPr>
                </pic:pic>
              </a:graphicData>
            </a:graphic>
          </wp:inline>
        </w:drawing>
      </w:r>
    </w:p>
    <w:p w:rsidR="00147AC0" w:rsidRPr="001551CC" w:rsidRDefault="00147AC0" w:rsidP="00147AC0">
      <w:pPr>
        <w:spacing w:line="360" w:lineRule="auto"/>
        <w:rPr>
          <w:b/>
        </w:rPr>
      </w:pPr>
    </w:p>
    <w:p w:rsidR="00147AC0" w:rsidRPr="001551CC" w:rsidRDefault="00147AC0" w:rsidP="00147AC0">
      <w:pPr>
        <w:rPr>
          <w:b/>
          <w:color w:val="333333"/>
          <w:sz w:val="32"/>
          <w:szCs w:val="32"/>
        </w:rPr>
      </w:pPr>
    </w:p>
    <w:p w:rsidR="002C3A29" w:rsidRDefault="002C3A29" w:rsidP="00D45E0F">
      <w:pPr>
        <w:pStyle w:val="Style68"/>
        <w:widowControl/>
        <w:spacing w:before="86" w:line="413" w:lineRule="exact"/>
        <w:ind w:firstLine="0"/>
        <w:rPr>
          <w:rStyle w:val="FontStyle99"/>
        </w:rPr>
      </w:pPr>
    </w:p>
    <w:p w:rsidR="00323767" w:rsidRDefault="00323767" w:rsidP="00147AC0">
      <w:pPr>
        <w:rPr>
          <w:b/>
          <w:color w:val="000000"/>
          <w:sz w:val="28"/>
          <w:szCs w:val="28"/>
        </w:rPr>
      </w:pPr>
    </w:p>
    <w:p w:rsidR="00323767" w:rsidRDefault="00323767" w:rsidP="00147AC0">
      <w:pPr>
        <w:rPr>
          <w:b/>
          <w:color w:val="000000"/>
          <w:sz w:val="28"/>
          <w:szCs w:val="28"/>
        </w:rPr>
      </w:pPr>
    </w:p>
    <w:p w:rsidR="00147AC0" w:rsidRDefault="00D45E0F" w:rsidP="00147AC0">
      <w:pPr>
        <w:rPr>
          <w:b/>
          <w:color w:val="000000"/>
          <w:sz w:val="28"/>
          <w:szCs w:val="28"/>
        </w:rPr>
      </w:pPr>
      <w:r>
        <w:rPr>
          <w:b/>
          <w:color w:val="000000"/>
          <w:sz w:val="28"/>
          <w:szCs w:val="28"/>
        </w:rPr>
        <w:lastRenderedPageBreak/>
        <w:t>Use Case D</w:t>
      </w:r>
      <w:r w:rsidRPr="00147AC0">
        <w:rPr>
          <w:b/>
          <w:color w:val="000000"/>
          <w:sz w:val="28"/>
          <w:szCs w:val="28"/>
        </w:rPr>
        <w:t xml:space="preserve">iagram for </w:t>
      </w:r>
      <w:r>
        <w:rPr>
          <w:b/>
          <w:color w:val="000000"/>
          <w:sz w:val="28"/>
          <w:szCs w:val="28"/>
        </w:rPr>
        <w:t>Receiver Side:</w:t>
      </w:r>
    </w:p>
    <w:p w:rsidR="00147AC0" w:rsidRDefault="00147AC0" w:rsidP="00147AC0">
      <w:pPr>
        <w:rPr>
          <w:b/>
          <w:color w:val="000000"/>
          <w:sz w:val="28"/>
          <w:szCs w:val="28"/>
        </w:rPr>
      </w:pPr>
    </w:p>
    <w:p w:rsidR="00147AC0" w:rsidRDefault="00147AC0" w:rsidP="00147AC0">
      <w:pPr>
        <w:rPr>
          <w:b/>
          <w:color w:val="000000"/>
          <w:sz w:val="28"/>
          <w:szCs w:val="28"/>
        </w:rPr>
      </w:pPr>
    </w:p>
    <w:p w:rsidR="00147AC0" w:rsidRDefault="00147AC0" w:rsidP="00147AC0">
      <w:pPr>
        <w:rPr>
          <w:b/>
          <w:color w:val="000000"/>
          <w:sz w:val="28"/>
          <w:szCs w:val="28"/>
        </w:rPr>
      </w:pPr>
      <w:r>
        <w:rPr>
          <w:b/>
          <w:noProof/>
          <w:color w:val="000000"/>
          <w:sz w:val="28"/>
          <w:szCs w:val="28"/>
          <w:lang w:val="en-IN" w:eastAsia="en-IN"/>
        </w:rPr>
        <w:drawing>
          <wp:inline distT="0" distB="0" distL="0" distR="0">
            <wp:extent cx="5731510" cy="4819679"/>
            <wp:effectExtent l="19050" t="0" r="2540" b="0"/>
            <wp:docPr id="3" name="Picture 3" descr="C:\Users\indra\Pictures\Desktop\uml\reciever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ra\Pictures\Desktop\uml\reciever usecase.JPG"/>
                    <pic:cNvPicPr>
                      <a:picLocks noChangeAspect="1" noChangeArrowheads="1"/>
                    </pic:cNvPicPr>
                  </pic:nvPicPr>
                  <pic:blipFill>
                    <a:blip r:embed="rId13" cstate="print"/>
                    <a:srcRect/>
                    <a:stretch>
                      <a:fillRect/>
                    </a:stretch>
                  </pic:blipFill>
                  <pic:spPr bwMode="auto">
                    <a:xfrm>
                      <a:off x="0" y="0"/>
                      <a:ext cx="5731510" cy="4819679"/>
                    </a:xfrm>
                    <a:prstGeom prst="rect">
                      <a:avLst/>
                    </a:prstGeom>
                    <a:noFill/>
                    <a:ln w="9525">
                      <a:noFill/>
                      <a:miter lim="800000"/>
                      <a:headEnd/>
                      <a:tailEnd/>
                    </a:ln>
                  </pic:spPr>
                </pic:pic>
              </a:graphicData>
            </a:graphic>
          </wp:inline>
        </w:drawing>
      </w:r>
    </w:p>
    <w:p w:rsidR="002C3A29" w:rsidRDefault="002C3A29" w:rsidP="00CE3EE2">
      <w:pPr>
        <w:pStyle w:val="Style68"/>
        <w:widowControl/>
        <w:spacing w:before="86" w:line="413" w:lineRule="exact"/>
        <w:ind w:firstLine="590"/>
        <w:rPr>
          <w:rStyle w:val="FontStyle99"/>
        </w:rPr>
      </w:pPr>
    </w:p>
    <w:p w:rsidR="002C3A29" w:rsidRDefault="002C3A29" w:rsidP="00CE3EE2">
      <w:pPr>
        <w:pStyle w:val="Style68"/>
        <w:widowControl/>
        <w:spacing w:before="86" w:line="413" w:lineRule="exact"/>
        <w:ind w:firstLine="590"/>
        <w:rPr>
          <w:rStyle w:val="FontStyle99"/>
        </w:rPr>
      </w:pPr>
    </w:p>
    <w:p w:rsidR="002C3A29" w:rsidRDefault="002C3A29" w:rsidP="00CE3EE2">
      <w:pPr>
        <w:pStyle w:val="Style68"/>
        <w:widowControl/>
        <w:spacing w:before="86" w:line="413" w:lineRule="exact"/>
        <w:ind w:firstLine="590"/>
        <w:rPr>
          <w:rStyle w:val="FontStyle99"/>
        </w:rPr>
      </w:pPr>
    </w:p>
    <w:p w:rsidR="002C3A29" w:rsidRDefault="002C3A29" w:rsidP="00CE3EE2">
      <w:pPr>
        <w:pStyle w:val="Style68"/>
        <w:widowControl/>
        <w:spacing w:before="86" w:line="413" w:lineRule="exact"/>
        <w:ind w:firstLine="590"/>
        <w:rPr>
          <w:rStyle w:val="FontStyle99"/>
        </w:rPr>
      </w:pPr>
    </w:p>
    <w:p w:rsidR="002C3A29" w:rsidRDefault="002C3A29" w:rsidP="00CE3EE2">
      <w:pPr>
        <w:pStyle w:val="Style68"/>
        <w:widowControl/>
        <w:spacing w:before="86" w:line="413" w:lineRule="exact"/>
        <w:ind w:firstLine="590"/>
        <w:rPr>
          <w:rStyle w:val="FontStyle99"/>
        </w:rPr>
      </w:pPr>
    </w:p>
    <w:p w:rsidR="002C3A29" w:rsidRDefault="002C3A29" w:rsidP="00CE3EE2">
      <w:pPr>
        <w:pStyle w:val="Style68"/>
        <w:widowControl/>
        <w:spacing w:before="86" w:line="413" w:lineRule="exact"/>
        <w:ind w:firstLine="590"/>
        <w:rPr>
          <w:rStyle w:val="FontStyle99"/>
        </w:rPr>
      </w:pPr>
    </w:p>
    <w:p w:rsidR="002C3A29" w:rsidRDefault="002C3A29" w:rsidP="00CE3EE2">
      <w:pPr>
        <w:pStyle w:val="Style68"/>
        <w:widowControl/>
        <w:spacing w:before="86" w:line="413" w:lineRule="exact"/>
        <w:ind w:firstLine="590"/>
        <w:rPr>
          <w:rStyle w:val="FontStyle99"/>
        </w:rPr>
      </w:pPr>
    </w:p>
    <w:p w:rsidR="002C3A29" w:rsidRDefault="002C3A29" w:rsidP="00CE3EE2">
      <w:pPr>
        <w:pStyle w:val="Style68"/>
        <w:widowControl/>
        <w:spacing w:before="86" w:line="413" w:lineRule="exact"/>
        <w:ind w:firstLine="590"/>
        <w:rPr>
          <w:rStyle w:val="FontStyle99"/>
        </w:rPr>
      </w:pPr>
    </w:p>
    <w:p w:rsidR="0026059F" w:rsidRDefault="0026059F" w:rsidP="00CE3EE2">
      <w:pPr>
        <w:pStyle w:val="Style68"/>
        <w:widowControl/>
        <w:spacing w:before="86" w:line="413" w:lineRule="exact"/>
        <w:ind w:firstLine="590"/>
        <w:rPr>
          <w:rStyle w:val="FontStyle99"/>
        </w:rPr>
      </w:pPr>
    </w:p>
    <w:p w:rsidR="00D45E0F" w:rsidRDefault="00D45E0F" w:rsidP="00CE3EE2">
      <w:pPr>
        <w:pStyle w:val="Style68"/>
        <w:widowControl/>
        <w:spacing w:before="86" w:line="413" w:lineRule="exact"/>
        <w:ind w:firstLine="590"/>
        <w:rPr>
          <w:rStyle w:val="FontStyle99"/>
        </w:rPr>
      </w:pPr>
    </w:p>
    <w:p w:rsidR="00147AC0" w:rsidRPr="0026059F" w:rsidRDefault="003508CE" w:rsidP="00147AC0">
      <w:pPr>
        <w:pStyle w:val="NormalWeb"/>
        <w:rPr>
          <w:b/>
          <w:sz w:val="28"/>
          <w:szCs w:val="28"/>
        </w:rPr>
      </w:pPr>
      <w:r>
        <w:rPr>
          <w:b/>
          <w:sz w:val="28"/>
          <w:szCs w:val="28"/>
        </w:rPr>
        <w:lastRenderedPageBreak/>
        <w:t>11</w:t>
      </w:r>
      <w:r w:rsidR="00D45E0F" w:rsidRPr="0026059F">
        <w:rPr>
          <w:b/>
          <w:sz w:val="28"/>
          <w:szCs w:val="28"/>
        </w:rPr>
        <w:t>.2</w:t>
      </w:r>
      <w:r w:rsidR="00147AC0" w:rsidRPr="0026059F">
        <w:rPr>
          <w:b/>
          <w:sz w:val="28"/>
          <w:szCs w:val="28"/>
        </w:rPr>
        <w:t>. S</w:t>
      </w:r>
      <w:r w:rsidR="0026059F" w:rsidRPr="0026059F">
        <w:rPr>
          <w:b/>
          <w:sz w:val="28"/>
          <w:szCs w:val="28"/>
        </w:rPr>
        <w:t>equence Diagram:</w:t>
      </w:r>
      <w:r w:rsidR="00147AC0" w:rsidRPr="0026059F">
        <w:rPr>
          <w:b/>
          <w:sz w:val="28"/>
          <w:szCs w:val="28"/>
        </w:rPr>
        <w:t xml:space="preserve"> </w:t>
      </w:r>
    </w:p>
    <w:p w:rsidR="00147AC0" w:rsidRPr="001551CC" w:rsidRDefault="00147AC0" w:rsidP="00147AC0">
      <w:pPr>
        <w:pStyle w:val="NormalWeb"/>
        <w:ind w:firstLine="720"/>
      </w:pPr>
      <w:r w:rsidRPr="001551CC">
        <w:t>The purposes of interaction diagrams are to visualize the interactive behaviour of the system. Now visualizing interaction is a difficult task. So the solution is to use different types of models to capture the different aspects of the interaction.</w:t>
      </w:r>
    </w:p>
    <w:p w:rsidR="00147AC0" w:rsidRPr="001551CC" w:rsidRDefault="00147AC0" w:rsidP="00147AC0">
      <w:pPr>
        <w:pStyle w:val="NormalWeb"/>
      </w:pPr>
      <w:r w:rsidRPr="001551CC">
        <w:t>That is why sequence and collaboration diagrams are used to capture dynamic nature but from a different angle.</w:t>
      </w:r>
    </w:p>
    <w:p w:rsidR="00147AC0" w:rsidRPr="001551CC" w:rsidRDefault="00147AC0" w:rsidP="00147AC0">
      <w:pPr>
        <w:pStyle w:val="NormalWeb"/>
      </w:pPr>
      <w:r w:rsidRPr="001551CC">
        <w:t>So the purposes of interaction diagram can be describes as:</w:t>
      </w:r>
    </w:p>
    <w:p w:rsidR="00147AC0" w:rsidRPr="001551CC" w:rsidRDefault="00147AC0" w:rsidP="00147AC0">
      <w:pPr>
        <w:pStyle w:val="NormalWeb"/>
        <w:numPr>
          <w:ilvl w:val="0"/>
          <w:numId w:val="20"/>
        </w:numPr>
      </w:pPr>
      <w:r w:rsidRPr="001551CC">
        <w:t>To capture dynamic behaviour of a system.</w:t>
      </w:r>
    </w:p>
    <w:p w:rsidR="00147AC0" w:rsidRPr="001551CC" w:rsidRDefault="00147AC0" w:rsidP="00147AC0">
      <w:pPr>
        <w:pStyle w:val="NormalWeb"/>
        <w:numPr>
          <w:ilvl w:val="0"/>
          <w:numId w:val="20"/>
        </w:numPr>
      </w:pPr>
      <w:r w:rsidRPr="001551CC">
        <w:t>To describe the message flow in the system.</w:t>
      </w:r>
    </w:p>
    <w:p w:rsidR="00147AC0" w:rsidRPr="001551CC" w:rsidRDefault="00147AC0" w:rsidP="00147AC0">
      <w:pPr>
        <w:pStyle w:val="NormalWeb"/>
        <w:numPr>
          <w:ilvl w:val="0"/>
          <w:numId w:val="20"/>
        </w:numPr>
      </w:pPr>
      <w:r w:rsidRPr="001551CC">
        <w:t>To describe structural organization of the objects.</w:t>
      </w:r>
    </w:p>
    <w:p w:rsidR="00147AC0" w:rsidRPr="001551CC" w:rsidRDefault="00147AC0" w:rsidP="00147AC0">
      <w:pPr>
        <w:pStyle w:val="NormalWeb"/>
        <w:numPr>
          <w:ilvl w:val="0"/>
          <w:numId w:val="20"/>
        </w:numPr>
      </w:pPr>
      <w:r w:rsidRPr="001551CC">
        <w:t>To describe interaction among objects.</w:t>
      </w:r>
    </w:p>
    <w:p w:rsidR="00147AC0" w:rsidRPr="001551CC" w:rsidRDefault="00147AC0" w:rsidP="00147AC0">
      <w:pPr>
        <w:pStyle w:val="NormalWeb"/>
      </w:pPr>
      <w:r w:rsidRPr="001551CC">
        <w:t>We have two types of interaction diagrams in UML. One is sequence diagram and the other is a collaboration diagram. The sequence diagram captures the time sequence of message flow from one object to another and the collaboration diagram describes the organization of objects in a system taking part in the message flow.</w:t>
      </w:r>
    </w:p>
    <w:p w:rsidR="00147AC0" w:rsidRPr="001551CC" w:rsidRDefault="00147AC0" w:rsidP="00147AC0">
      <w:pPr>
        <w:pStyle w:val="NormalWeb"/>
      </w:pPr>
      <w:r w:rsidRPr="001551CC">
        <w:t>So the following things are to identified clearly before drawing the interaction diagram:</w:t>
      </w:r>
    </w:p>
    <w:p w:rsidR="00147AC0" w:rsidRPr="001551CC" w:rsidRDefault="00147AC0" w:rsidP="00147AC0">
      <w:pPr>
        <w:pStyle w:val="NormalWeb"/>
        <w:numPr>
          <w:ilvl w:val="0"/>
          <w:numId w:val="21"/>
        </w:numPr>
      </w:pPr>
      <w:r w:rsidRPr="001551CC">
        <w:t>Objects taking part in the interaction.</w:t>
      </w:r>
    </w:p>
    <w:p w:rsidR="00147AC0" w:rsidRPr="001551CC" w:rsidRDefault="00147AC0" w:rsidP="00147AC0">
      <w:pPr>
        <w:pStyle w:val="NormalWeb"/>
        <w:numPr>
          <w:ilvl w:val="0"/>
          <w:numId w:val="21"/>
        </w:numPr>
      </w:pPr>
      <w:r w:rsidRPr="001551CC">
        <w:t>Message flows among the objects.</w:t>
      </w:r>
    </w:p>
    <w:p w:rsidR="00147AC0" w:rsidRPr="001551CC" w:rsidRDefault="00147AC0" w:rsidP="00147AC0">
      <w:pPr>
        <w:pStyle w:val="NormalWeb"/>
        <w:numPr>
          <w:ilvl w:val="0"/>
          <w:numId w:val="21"/>
        </w:numPr>
      </w:pPr>
      <w:r w:rsidRPr="001551CC">
        <w:t>The sequence in which the messages are flowing.</w:t>
      </w:r>
    </w:p>
    <w:p w:rsidR="00147AC0" w:rsidRPr="001551CC" w:rsidRDefault="00147AC0" w:rsidP="00147AC0">
      <w:pPr>
        <w:pStyle w:val="NormalWeb"/>
        <w:numPr>
          <w:ilvl w:val="0"/>
          <w:numId w:val="21"/>
        </w:numPr>
      </w:pPr>
      <w:r w:rsidRPr="001551CC">
        <w:t>Object organization.</w:t>
      </w:r>
    </w:p>
    <w:p w:rsidR="00147AC0" w:rsidRPr="001551CC" w:rsidRDefault="00147AC0" w:rsidP="00147AC0">
      <w:pPr>
        <w:pStyle w:val="NormalWeb"/>
      </w:pPr>
      <w:r w:rsidRPr="001551CC">
        <w:t>Following are two interaction diagrams modeling order management system. The first diagram is a sequence diagram and the second is a collaboration diagram.</w:t>
      </w:r>
    </w:p>
    <w:p w:rsidR="00147AC0" w:rsidRPr="001551CC" w:rsidRDefault="00147AC0" w:rsidP="00147AC0">
      <w:pPr>
        <w:pStyle w:val="NormalWeb"/>
      </w:pPr>
    </w:p>
    <w:p w:rsidR="00147AC0" w:rsidRPr="001551CC" w:rsidRDefault="00147AC0" w:rsidP="00147AC0">
      <w:pPr>
        <w:pStyle w:val="NormalWeb"/>
      </w:pPr>
    </w:p>
    <w:p w:rsidR="00147AC0" w:rsidRPr="001551CC" w:rsidRDefault="00147AC0" w:rsidP="00147AC0">
      <w:pPr>
        <w:pStyle w:val="NormalWeb"/>
      </w:pPr>
    </w:p>
    <w:p w:rsidR="00147AC0" w:rsidRPr="001551CC" w:rsidRDefault="00147AC0" w:rsidP="00147AC0">
      <w:pPr>
        <w:pStyle w:val="NormalWeb"/>
      </w:pPr>
    </w:p>
    <w:p w:rsidR="00147AC0" w:rsidRPr="001551CC" w:rsidRDefault="00147AC0" w:rsidP="00147AC0">
      <w:pPr>
        <w:pStyle w:val="NormalWeb"/>
      </w:pPr>
    </w:p>
    <w:p w:rsidR="00147AC0" w:rsidRPr="001551CC" w:rsidRDefault="00147AC0" w:rsidP="00147AC0">
      <w:pPr>
        <w:pStyle w:val="NormalWeb"/>
      </w:pPr>
    </w:p>
    <w:p w:rsidR="00147AC0" w:rsidRPr="001551CC" w:rsidRDefault="00147AC0" w:rsidP="00147AC0">
      <w:pPr>
        <w:pStyle w:val="NormalWeb"/>
      </w:pPr>
    </w:p>
    <w:p w:rsidR="00147AC0" w:rsidRPr="001551CC" w:rsidRDefault="00147AC0" w:rsidP="00147AC0">
      <w:pPr>
        <w:pStyle w:val="NormalWeb"/>
      </w:pPr>
    </w:p>
    <w:p w:rsidR="00147AC0" w:rsidRPr="001551CC" w:rsidRDefault="00147AC0" w:rsidP="00147AC0"/>
    <w:p w:rsidR="00147AC0" w:rsidRDefault="00147AC0" w:rsidP="00147AC0"/>
    <w:p w:rsidR="00147AC0" w:rsidRPr="001551CC" w:rsidRDefault="00147AC0" w:rsidP="00147AC0"/>
    <w:p w:rsidR="00147AC0" w:rsidRPr="0026059F" w:rsidRDefault="00147AC0" w:rsidP="00147AC0">
      <w:pPr>
        <w:rPr>
          <w:b/>
          <w:sz w:val="28"/>
          <w:szCs w:val="28"/>
        </w:rPr>
      </w:pPr>
      <w:r w:rsidRPr="0026059F">
        <w:rPr>
          <w:b/>
          <w:sz w:val="28"/>
          <w:szCs w:val="28"/>
        </w:rPr>
        <w:lastRenderedPageBreak/>
        <w:t>S</w:t>
      </w:r>
      <w:r w:rsidR="0026059F" w:rsidRPr="0026059F">
        <w:rPr>
          <w:b/>
          <w:sz w:val="28"/>
          <w:szCs w:val="28"/>
        </w:rPr>
        <w:t>equence Diagram for Sender Side</w:t>
      </w:r>
      <w:r w:rsidRPr="0026059F">
        <w:rPr>
          <w:b/>
          <w:sz w:val="28"/>
          <w:szCs w:val="28"/>
        </w:rPr>
        <w:t>:</w:t>
      </w:r>
    </w:p>
    <w:p w:rsidR="00145CE4" w:rsidRDefault="00145CE4" w:rsidP="00147AC0">
      <w:pPr>
        <w:rPr>
          <w:b/>
        </w:rPr>
      </w:pPr>
    </w:p>
    <w:p w:rsidR="00145CE4" w:rsidRDefault="00145CE4" w:rsidP="00147AC0">
      <w:pPr>
        <w:rPr>
          <w:b/>
        </w:rPr>
      </w:pPr>
    </w:p>
    <w:p w:rsidR="00147AC0" w:rsidRDefault="00147AC0" w:rsidP="00147AC0">
      <w:pPr>
        <w:rPr>
          <w:b/>
        </w:rPr>
      </w:pPr>
      <w:r>
        <w:rPr>
          <w:b/>
          <w:noProof/>
          <w:lang w:val="en-IN" w:eastAsia="en-IN"/>
        </w:rPr>
        <w:drawing>
          <wp:inline distT="0" distB="0" distL="0" distR="0">
            <wp:extent cx="5716732" cy="5094514"/>
            <wp:effectExtent l="19050" t="0" r="0" b="0"/>
            <wp:docPr id="7" name="Picture 6" descr="C:\Users\indra\Pictures\Desktop\uml\sender se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ra\Pictures\Desktop\uml\sender sequ.JPG"/>
                    <pic:cNvPicPr>
                      <a:picLocks noChangeAspect="1" noChangeArrowheads="1"/>
                    </pic:cNvPicPr>
                  </pic:nvPicPr>
                  <pic:blipFill>
                    <a:blip r:embed="rId14" cstate="print"/>
                    <a:srcRect/>
                    <a:stretch>
                      <a:fillRect/>
                    </a:stretch>
                  </pic:blipFill>
                  <pic:spPr bwMode="auto">
                    <a:xfrm>
                      <a:off x="0" y="0"/>
                      <a:ext cx="5731510" cy="5107684"/>
                    </a:xfrm>
                    <a:prstGeom prst="rect">
                      <a:avLst/>
                    </a:prstGeom>
                    <a:noFill/>
                    <a:ln w="9525">
                      <a:noFill/>
                      <a:miter lim="800000"/>
                      <a:headEnd/>
                      <a:tailEnd/>
                    </a:ln>
                  </pic:spPr>
                </pic:pic>
              </a:graphicData>
            </a:graphic>
          </wp:inline>
        </w:drawing>
      </w: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DD696A" w:rsidRDefault="00DD696A" w:rsidP="00147AC0">
      <w:pPr>
        <w:rPr>
          <w:b/>
        </w:rPr>
      </w:pPr>
    </w:p>
    <w:p w:rsidR="00DD696A" w:rsidRDefault="00DD696A" w:rsidP="00147AC0">
      <w:pPr>
        <w:rPr>
          <w:b/>
        </w:rPr>
      </w:pPr>
    </w:p>
    <w:p w:rsidR="00DD696A" w:rsidRDefault="00DD696A" w:rsidP="00147AC0">
      <w:pPr>
        <w:rPr>
          <w:b/>
        </w:rPr>
      </w:pPr>
    </w:p>
    <w:p w:rsidR="00147AC0" w:rsidRPr="0026059F" w:rsidRDefault="00147AC0" w:rsidP="00147AC0">
      <w:pPr>
        <w:rPr>
          <w:b/>
          <w:sz w:val="28"/>
          <w:szCs w:val="28"/>
        </w:rPr>
      </w:pPr>
      <w:r w:rsidRPr="0026059F">
        <w:rPr>
          <w:b/>
          <w:sz w:val="28"/>
          <w:szCs w:val="28"/>
        </w:rPr>
        <w:lastRenderedPageBreak/>
        <w:t>S</w:t>
      </w:r>
      <w:r w:rsidR="0026059F" w:rsidRPr="0026059F">
        <w:rPr>
          <w:b/>
          <w:sz w:val="28"/>
          <w:szCs w:val="28"/>
        </w:rPr>
        <w:t>equence Diagram for Receiver Side:</w:t>
      </w:r>
    </w:p>
    <w:p w:rsidR="00145CE4" w:rsidRDefault="00145CE4" w:rsidP="00147AC0">
      <w:pPr>
        <w:rPr>
          <w:b/>
        </w:rPr>
      </w:pPr>
    </w:p>
    <w:p w:rsidR="00145CE4" w:rsidRDefault="00145CE4" w:rsidP="00147AC0">
      <w:pPr>
        <w:rPr>
          <w:b/>
        </w:rPr>
      </w:pPr>
    </w:p>
    <w:p w:rsidR="00147AC0" w:rsidRDefault="00147AC0" w:rsidP="00147AC0">
      <w:pPr>
        <w:rPr>
          <w:b/>
        </w:rPr>
      </w:pPr>
      <w:r>
        <w:rPr>
          <w:b/>
          <w:noProof/>
          <w:lang w:val="en-IN" w:eastAsia="en-IN"/>
        </w:rPr>
        <w:drawing>
          <wp:inline distT="0" distB="0" distL="0" distR="0">
            <wp:extent cx="5726067" cy="5676405"/>
            <wp:effectExtent l="19050" t="0" r="7983" b="0"/>
            <wp:docPr id="8" name="Picture 7" descr="C:\Users\indra\Pictures\Desktop\uml\reciever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ra\Pictures\Desktop\uml\reciever seq.JPG"/>
                    <pic:cNvPicPr>
                      <a:picLocks noChangeAspect="1" noChangeArrowheads="1"/>
                    </pic:cNvPicPr>
                  </pic:nvPicPr>
                  <pic:blipFill>
                    <a:blip r:embed="rId15" cstate="print"/>
                    <a:srcRect/>
                    <a:stretch>
                      <a:fillRect/>
                    </a:stretch>
                  </pic:blipFill>
                  <pic:spPr bwMode="auto">
                    <a:xfrm>
                      <a:off x="0" y="0"/>
                      <a:ext cx="5731510" cy="5681801"/>
                    </a:xfrm>
                    <a:prstGeom prst="rect">
                      <a:avLst/>
                    </a:prstGeom>
                    <a:noFill/>
                    <a:ln w="9525">
                      <a:noFill/>
                      <a:miter lim="800000"/>
                      <a:headEnd/>
                      <a:tailEnd/>
                    </a:ln>
                  </pic:spPr>
                </pic:pic>
              </a:graphicData>
            </a:graphic>
          </wp:inline>
        </w:drawing>
      </w:r>
    </w:p>
    <w:p w:rsidR="00147AC0" w:rsidRDefault="00147AC0" w:rsidP="00147AC0">
      <w:pPr>
        <w:rPr>
          <w:b/>
        </w:rPr>
      </w:pPr>
    </w:p>
    <w:p w:rsidR="00147AC0" w:rsidRDefault="00147AC0"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145CE4" w:rsidRDefault="00145CE4" w:rsidP="00147AC0">
      <w:pPr>
        <w:rPr>
          <w:b/>
        </w:rPr>
      </w:pPr>
    </w:p>
    <w:p w:rsidR="00032D1F" w:rsidRPr="0026059F" w:rsidRDefault="003508CE" w:rsidP="0026059F">
      <w:pPr>
        <w:pStyle w:val="NormalWeb"/>
        <w:rPr>
          <w:b/>
          <w:sz w:val="28"/>
          <w:szCs w:val="28"/>
        </w:rPr>
      </w:pPr>
      <w:r>
        <w:rPr>
          <w:b/>
          <w:sz w:val="28"/>
          <w:szCs w:val="28"/>
        </w:rPr>
        <w:lastRenderedPageBreak/>
        <w:t>11</w:t>
      </w:r>
      <w:r w:rsidR="0026059F" w:rsidRPr="0026059F">
        <w:rPr>
          <w:b/>
          <w:sz w:val="28"/>
          <w:szCs w:val="28"/>
        </w:rPr>
        <w:t xml:space="preserve">.3. </w:t>
      </w:r>
      <w:r w:rsidR="00032D1F" w:rsidRPr="0026059F">
        <w:rPr>
          <w:b/>
          <w:sz w:val="28"/>
          <w:szCs w:val="28"/>
        </w:rPr>
        <w:t>A</w:t>
      </w:r>
      <w:r w:rsidR="0026059F" w:rsidRPr="0026059F">
        <w:rPr>
          <w:b/>
          <w:sz w:val="28"/>
          <w:szCs w:val="28"/>
        </w:rPr>
        <w:t>ctivity Diagrams</w:t>
      </w:r>
    </w:p>
    <w:p w:rsidR="00032D1F" w:rsidRPr="001551CC" w:rsidRDefault="00032D1F" w:rsidP="00032D1F">
      <w:pPr>
        <w:pStyle w:val="NormalWeb"/>
        <w:ind w:firstLine="360"/>
      </w:pPr>
      <w:r w:rsidRPr="001551CC">
        <w:t>Activity diagram is another important diagram in UML to describe dynamic aspects of the system.</w:t>
      </w:r>
    </w:p>
    <w:p w:rsidR="00032D1F" w:rsidRPr="001551CC" w:rsidRDefault="00032D1F" w:rsidP="00032D1F">
      <w:pPr>
        <w:pStyle w:val="NormalWeb"/>
      </w:pPr>
      <w:r w:rsidRPr="001551CC">
        <w:t>Activity diagram is basically a flow chart to represent the flow form one activity to another activity. The activity can be described as an operation of the system.</w:t>
      </w:r>
    </w:p>
    <w:p w:rsidR="00032D1F" w:rsidRPr="001551CC" w:rsidRDefault="00032D1F" w:rsidP="00032D1F">
      <w:pPr>
        <w:pStyle w:val="NormalWeb"/>
      </w:pPr>
      <w:r w:rsidRPr="001551CC">
        <w:t>So the control flow is drawn from one operation to another. This flow can be sequential, branched or concurrent. Activity diagrams deals with all type of flow control by using different elements like fork, join etc.</w:t>
      </w:r>
    </w:p>
    <w:p w:rsidR="00032D1F" w:rsidRPr="001551CC" w:rsidRDefault="00032D1F" w:rsidP="00032D1F">
      <w:pPr>
        <w:pStyle w:val="NormalWeb"/>
      </w:pPr>
      <w:r w:rsidRPr="001551CC">
        <w:t>The basic purposes of activity diagrams are similar to other four diagrams. It captures the dynamic behaviour of the system. Other four diagrams are used to show the message flow from one object to another but activity diagram is used to show message flow from one activity to another.</w:t>
      </w:r>
    </w:p>
    <w:p w:rsidR="00032D1F" w:rsidRPr="001551CC" w:rsidRDefault="00032D1F" w:rsidP="00032D1F">
      <w:pPr>
        <w:pStyle w:val="NormalWeb"/>
      </w:pPr>
      <w:r w:rsidRPr="001551CC">
        <w:t>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w:t>
      </w:r>
    </w:p>
    <w:p w:rsidR="00032D1F" w:rsidRPr="001551CC" w:rsidRDefault="00032D1F" w:rsidP="00032D1F">
      <w:pPr>
        <w:pStyle w:val="NormalWeb"/>
      </w:pPr>
      <w:r w:rsidRPr="001551CC">
        <w:t xml:space="preserve">It does not show any message flow from one activity to another. Activity diagram is some time considered as the flow chart. Although the diagrams looks like a flow chart but it is not. It shows different flow like parallel, branched, concurrent and single. </w:t>
      </w:r>
    </w:p>
    <w:p w:rsidR="00032D1F" w:rsidRPr="001551CC" w:rsidRDefault="00032D1F" w:rsidP="00032D1F">
      <w:pPr>
        <w:pStyle w:val="NormalWeb"/>
      </w:pPr>
      <w:r w:rsidRPr="001551CC">
        <w:t>So the purposes can be described as:</w:t>
      </w:r>
    </w:p>
    <w:p w:rsidR="00032D1F" w:rsidRPr="001551CC" w:rsidRDefault="00032D1F" w:rsidP="00032D1F">
      <w:pPr>
        <w:pStyle w:val="NormalWeb"/>
        <w:numPr>
          <w:ilvl w:val="0"/>
          <w:numId w:val="22"/>
        </w:numPr>
      </w:pPr>
      <w:r w:rsidRPr="001551CC">
        <w:t>Draw the activity flow of a system.</w:t>
      </w:r>
    </w:p>
    <w:p w:rsidR="00032D1F" w:rsidRPr="001551CC" w:rsidRDefault="00032D1F" w:rsidP="00032D1F">
      <w:pPr>
        <w:pStyle w:val="NormalWeb"/>
        <w:numPr>
          <w:ilvl w:val="0"/>
          <w:numId w:val="22"/>
        </w:numPr>
      </w:pPr>
      <w:r w:rsidRPr="001551CC">
        <w:t>Describe the sequence from one activity to another.</w:t>
      </w:r>
    </w:p>
    <w:p w:rsidR="00032D1F" w:rsidRPr="001551CC" w:rsidRDefault="00032D1F" w:rsidP="00032D1F">
      <w:pPr>
        <w:pStyle w:val="NormalWeb"/>
        <w:numPr>
          <w:ilvl w:val="0"/>
          <w:numId w:val="22"/>
        </w:numPr>
      </w:pPr>
      <w:r w:rsidRPr="001551CC">
        <w:t>Describe the parallel, branched and concurrent flow of the system.</w:t>
      </w:r>
    </w:p>
    <w:p w:rsidR="00032D1F" w:rsidRPr="001551CC" w:rsidRDefault="00032D1F" w:rsidP="00032D1F">
      <w:pPr>
        <w:pStyle w:val="NormalWeb"/>
      </w:pPr>
      <w:r w:rsidRPr="001551CC">
        <w:t>So before drawing an activity diagram we should identify the following elements:</w:t>
      </w:r>
    </w:p>
    <w:p w:rsidR="00032D1F" w:rsidRPr="001551CC" w:rsidRDefault="00032D1F" w:rsidP="00032D1F">
      <w:pPr>
        <w:pStyle w:val="NormalWeb"/>
        <w:numPr>
          <w:ilvl w:val="0"/>
          <w:numId w:val="23"/>
        </w:numPr>
      </w:pPr>
      <w:r w:rsidRPr="001551CC">
        <w:t>Activities</w:t>
      </w:r>
    </w:p>
    <w:p w:rsidR="00032D1F" w:rsidRPr="001551CC" w:rsidRDefault="00032D1F" w:rsidP="00032D1F">
      <w:pPr>
        <w:pStyle w:val="NormalWeb"/>
        <w:numPr>
          <w:ilvl w:val="0"/>
          <w:numId w:val="23"/>
        </w:numPr>
      </w:pPr>
      <w:r w:rsidRPr="001551CC">
        <w:t>Association</w:t>
      </w:r>
    </w:p>
    <w:p w:rsidR="00032D1F" w:rsidRPr="001551CC" w:rsidRDefault="00032D1F" w:rsidP="00032D1F">
      <w:pPr>
        <w:pStyle w:val="NormalWeb"/>
        <w:numPr>
          <w:ilvl w:val="0"/>
          <w:numId w:val="23"/>
        </w:numPr>
      </w:pPr>
      <w:r w:rsidRPr="001551CC">
        <w:t>Conditions</w:t>
      </w:r>
    </w:p>
    <w:p w:rsidR="00032D1F" w:rsidRPr="001551CC" w:rsidRDefault="00032D1F" w:rsidP="00032D1F">
      <w:pPr>
        <w:pStyle w:val="NormalWeb"/>
        <w:numPr>
          <w:ilvl w:val="0"/>
          <w:numId w:val="23"/>
        </w:numPr>
      </w:pPr>
      <w:r w:rsidRPr="001551CC">
        <w:t>Constraints</w:t>
      </w:r>
    </w:p>
    <w:p w:rsidR="00032D1F" w:rsidRPr="001551CC" w:rsidRDefault="00032D1F" w:rsidP="00032D1F">
      <w:pPr>
        <w:pStyle w:val="NormalWeb"/>
      </w:pPr>
      <w:r w:rsidRPr="001551CC">
        <w:t>Following are the main usages of activity diagram:</w:t>
      </w:r>
    </w:p>
    <w:p w:rsidR="00032D1F" w:rsidRPr="001551CC" w:rsidRDefault="00032D1F" w:rsidP="00032D1F">
      <w:pPr>
        <w:pStyle w:val="NormalWeb"/>
        <w:numPr>
          <w:ilvl w:val="0"/>
          <w:numId w:val="24"/>
        </w:numPr>
      </w:pPr>
      <w:r w:rsidRPr="001551CC">
        <w:t>Modeling work flow by using activities.</w:t>
      </w:r>
    </w:p>
    <w:p w:rsidR="00032D1F" w:rsidRPr="001551CC" w:rsidRDefault="00032D1F" w:rsidP="00032D1F">
      <w:pPr>
        <w:pStyle w:val="NormalWeb"/>
        <w:numPr>
          <w:ilvl w:val="0"/>
          <w:numId w:val="24"/>
        </w:numPr>
      </w:pPr>
      <w:r w:rsidRPr="001551CC">
        <w:t>Modeling business requirements.</w:t>
      </w:r>
    </w:p>
    <w:p w:rsidR="00032D1F" w:rsidRPr="001551CC" w:rsidRDefault="00032D1F" w:rsidP="00032D1F">
      <w:pPr>
        <w:pStyle w:val="NormalWeb"/>
        <w:numPr>
          <w:ilvl w:val="0"/>
          <w:numId w:val="24"/>
        </w:numPr>
      </w:pPr>
      <w:r w:rsidRPr="001551CC">
        <w:t>High level understanding of the system's functionalities.</w:t>
      </w:r>
    </w:p>
    <w:p w:rsidR="00032D1F" w:rsidRPr="001551CC" w:rsidRDefault="00032D1F" w:rsidP="00032D1F">
      <w:pPr>
        <w:pStyle w:val="NormalWeb"/>
        <w:numPr>
          <w:ilvl w:val="0"/>
          <w:numId w:val="24"/>
        </w:numPr>
      </w:pPr>
      <w:r w:rsidRPr="001551CC">
        <w:t>Investigate business requirements at a later stage.</w:t>
      </w:r>
    </w:p>
    <w:p w:rsidR="00032D1F" w:rsidRPr="001551CC" w:rsidRDefault="00032D1F" w:rsidP="00032D1F"/>
    <w:p w:rsidR="00032D1F" w:rsidRPr="001551CC" w:rsidRDefault="00032D1F" w:rsidP="00032D1F"/>
    <w:p w:rsidR="00032D1F" w:rsidRDefault="00032D1F" w:rsidP="00032D1F">
      <w:pPr>
        <w:rPr>
          <w:b/>
        </w:rPr>
      </w:pPr>
    </w:p>
    <w:p w:rsidR="00032D1F" w:rsidRDefault="00032D1F" w:rsidP="00032D1F">
      <w:pPr>
        <w:rPr>
          <w:b/>
        </w:rPr>
      </w:pPr>
    </w:p>
    <w:p w:rsidR="00147AC0" w:rsidRPr="0026059F" w:rsidRDefault="0026059F" w:rsidP="00032D1F">
      <w:pPr>
        <w:rPr>
          <w:b/>
          <w:sz w:val="28"/>
          <w:szCs w:val="28"/>
        </w:rPr>
      </w:pPr>
      <w:r w:rsidRPr="0026059F">
        <w:rPr>
          <w:b/>
          <w:sz w:val="28"/>
          <w:szCs w:val="28"/>
        </w:rPr>
        <w:lastRenderedPageBreak/>
        <w:t>Activity Diagram for Sender Side</w:t>
      </w:r>
      <w:r w:rsidR="00032D1F" w:rsidRPr="0026059F">
        <w:rPr>
          <w:b/>
          <w:sz w:val="28"/>
          <w:szCs w:val="28"/>
        </w:rPr>
        <w:t>:</w:t>
      </w:r>
    </w:p>
    <w:p w:rsidR="00032D1F" w:rsidRDefault="00032D1F" w:rsidP="00032D1F">
      <w:pPr>
        <w:rPr>
          <w:b/>
        </w:rPr>
      </w:pPr>
    </w:p>
    <w:p w:rsidR="00032D1F" w:rsidRDefault="00032D1F" w:rsidP="00032D1F">
      <w:pPr>
        <w:rPr>
          <w:b/>
        </w:rPr>
      </w:pPr>
      <w:r>
        <w:rPr>
          <w:b/>
          <w:noProof/>
          <w:lang w:val="en-IN" w:eastAsia="en-IN"/>
        </w:rPr>
        <w:drawing>
          <wp:inline distT="0" distB="0" distL="0" distR="0">
            <wp:extent cx="5729215" cy="3966072"/>
            <wp:effectExtent l="19050" t="0" r="4835" b="0"/>
            <wp:docPr id="9" name="Picture 8" descr="C:\Users\indra\Pictures\Desktop\uml\acti s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ra\Pictures\Desktop\uml\acti sender.JPG"/>
                    <pic:cNvPicPr>
                      <a:picLocks noChangeAspect="1" noChangeArrowheads="1"/>
                    </pic:cNvPicPr>
                  </pic:nvPicPr>
                  <pic:blipFill>
                    <a:blip r:embed="rId16" cstate="print"/>
                    <a:srcRect/>
                    <a:stretch>
                      <a:fillRect/>
                    </a:stretch>
                  </pic:blipFill>
                  <pic:spPr bwMode="auto">
                    <a:xfrm>
                      <a:off x="0" y="0"/>
                      <a:ext cx="5731510" cy="3967661"/>
                    </a:xfrm>
                    <a:prstGeom prst="rect">
                      <a:avLst/>
                    </a:prstGeom>
                    <a:noFill/>
                    <a:ln w="9525">
                      <a:noFill/>
                      <a:miter lim="800000"/>
                      <a:headEnd/>
                      <a:tailEnd/>
                    </a:ln>
                  </pic:spPr>
                </pic:pic>
              </a:graphicData>
            </a:graphic>
          </wp:inline>
        </w:drawing>
      </w:r>
    </w:p>
    <w:p w:rsidR="00032D1F" w:rsidRPr="0026059F" w:rsidRDefault="0026059F" w:rsidP="00032D1F">
      <w:pPr>
        <w:rPr>
          <w:b/>
          <w:sz w:val="28"/>
          <w:szCs w:val="28"/>
        </w:rPr>
      </w:pPr>
      <w:r w:rsidRPr="0026059F">
        <w:rPr>
          <w:b/>
          <w:sz w:val="28"/>
          <w:szCs w:val="28"/>
        </w:rPr>
        <w:t xml:space="preserve">Activity Diagram for </w:t>
      </w:r>
      <w:r w:rsidR="00080AE6" w:rsidRPr="0026059F">
        <w:rPr>
          <w:b/>
          <w:sz w:val="28"/>
          <w:szCs w:val="28"/>
        </w:rPr>
        <w:t>Receiver</w:t>
      </w:r>
      <w:r w:rsidRPr="0026059F">
        <w:rPr>
          <w:b/>
          <w:sz w:val="28"/>
          <w:szCs w:val="28"/>
        </w:rPr>
        <w:t xml:space="preserve"> Side:</w:t>
      </w:r>
    </w:p>
    <w:p w:rsidR="00032D1F" w:rsidRDefault="00032D1F" w:rsidP="00032D1F">
      <w:pPr>
        <w:rPr>
          <w:b/>
        </w:rPr>
      </w:pPr>
      <w:r>
        <w:rPr>
          <w:b/>
          <w:noProof/>
          <w:lang w:val="en-IN" w:eastAsia="en-IN"/>
        </w:rPr>
        <w:drawing>
          <wp:inline distT="0" distB="0" distL="0" distR="0">
            <wp:extent cx="4748573" cy="4054207"/>
            <wp:effectExtent l="19050" t="0" r="0" b="0"/>
            <wp:docPr id="10" name="Picture 9" descr="C:\Users\indra\Pictures\Desktop\uml\activity recie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ra\Pictures\Desktop\uml\activity reciever.JPG"/>
                    <pic:cNvPicPr>
                      <a:picLocks noChangeAspect="1" noChangeArrowheads="1"/>
                    </pic:cNvPicPr>
                  </pic:nvPicPr>
                  <pic:blipFill>
                    <a:blip r:embed="rId17" cstate="print"/>
                    <a:srcRect/>
                    <a:stretch>
                      <a:fillRect/>
                    </a:stretch>
                  </pic:blipFill>
                  <pic:spPr bwMode="auto">
                    <a:xfrm>
                      <a:off x="0" y="0"/>
                      <a:ext cx="4748530" cy="4054170"/>
                    </a:xfrm>
                    <a:prstGeom prst="rect">
                      <a:avLst/>
                    </a:prstGeom>
                    <a:noFill/>
                    <a:ln w="9525">
                      <a:noFill/>
                      <a:miter lim="800000"/>
                      <a:headEnd/>
                      <a:tailEnd/>
                    </a:ln>
                  </pic:spPr>
                </pic:pic>
              </a:graphicData>
            </a:graphic>
          </wp:inline>
        </w:drawing>
      </w:r>
    </w:p>
    <w:p w:rsidR="00080AE6" w:rsidRDefault="00080AE6" w:rsidP="00032D1F">
      <w:pPr>
        <w:rPr>
          <w:b/>
        </w:rPr>
      </w:pPr>
    </w:p>
    <w:p w:rsidR="00CE3EE2" w:rsidRDefault="007815E5" w:rsidP="00F06C9C">
      <w:pPr>
        <w:pStyle w:val="NormalWeb"/>
        <w:shd w:val="clear" w:color="auto" w:fill="FFFFFF"/>
        <w:spacing w:before="96" w:beforeAutospacing="0" w:after="120" w:afterAutospacing="0" w:line="360" w:lineRule="auto"/>
        <w:jc w:val="both"/>
        <w:rPr>
          <w:b/>
          <w:color w:val="000000"/>
          <w:sz w:val="28"/>
          <w:szCs w:val="28"/>
        </w:rPr>
      </w:pPr>
      <w:bookmarkStart w:id="0" w:name="_GoBack"/>
      <w:bookmarkEnd w:id="0"/>
      <w:r>
        <w:rPr>
          <w:b/>
          <w:color w:val="000000"/>
          <w:sz w:val="28"/>
          <w:szCs w:val="28"/>
        </w:rPr>
        <w:lastRenderedPageBreak/>
        <w:t>12</w:t>
      </w:r>
      <w:r w:rsidR="003508CE" w:rsidRPr="003508CE">
        <w:rPr>
          <w:b/>
          <w:color w:val="000000"/>
          <w:sz w:val="28"/>
          <w:szCs w:val="28"/>
        </w:rPr>
        <w:t>. Input/</w:t>
      </w:r>
      <w:r w:rsidR="003508CE">
        <w:rPr>
          <w:b/>
          <w:color w:val="000000"/>
          <w:sz w:val="28"/>
          <w:szCs w:val="28"/>
        </w:rPr>
        <w:t xml:space="preserve"> </w:t>
      </w:r>
      <w:r w:rsidR="003508CE" w:rsidRPr="003508CE">
        <w:rPr>
          <w:b/>
          <w:color w:val="000000"/>
          <w:sz w:val="28"/>
          <w:szCs w:val="28"/>
        </w:rPr>
        <w:t xml:space="preserve">Output </w:t>
      </w:r>
      <w:r w:rsidR="00CE3EE2" w:rsidRPr="003508CE">
        <w:rPr>
          <w:b/>
          <w:color w:val="000000"/>
          <w:sz w:val="28"/>
          <w:szCs w:val="28"/>
        </w:rPr>
        <w:t>S</w:t>
      </w:r>
      <w:r w:rsidR="003508CE" w:rsidRPr="003508CE">
        <w:rPr>
          <w:b/>
          <w:color w:val="000000"/>
          <w:sz w:val="28"/>
          <w:szCs w:val="28"/>
        </w:rPr>
        <w:t>napshots</w:t>
      </w:r>
      <w:r w:rsidR="00CE3EE2" w:rsidRPr="003508CE">
        <w:rPr>
          <w:b/>
          <w:color w:val="000000"/>
          <w:sz w:val="28"/>
          <w:szCs w:val="28"/>
        </w:rPr>
        <w:t>:</w:t>
      </w:r>
    </w:p>
    <w:p w:rsidR="003508CE" w:rsidRDefault="003508CE" w:rsidP="00F06C9C">
      <w:pPr>
        <w:pStyle w:val="NormalWeb"/>
        <w:shd w:val="clear" w:color="auto" w:fill="FFFFFF"/>
        <w:spacing w:before="96" w:beforeAutospacing="0" w:after="120" w:afterAutospacing="0" w:line="360" w:lineRule="auto"/>
        <w:jc w:val="both"/>
        <w:rPr>
          <w:color w:val="000000"/>
        </w:rPr>
      </w:pPr>
      <w:r>
        <w:rPr>
          <w:color w:val="000000"/>
        </w:rPr>
        <w:t>Cryptography Module Consists of the below shown Screens.</w:t>
      </w:r>
    </w:p>
    <w:p w:rsidR="003508CE" w:rsidRDefault="003508CE" w:rsidP="00F06C9C">
      <w:pPr>
        <w:pStyle w:val="NormalWeb"/>
        <w:shd w:val="clear" w:color="auto" w:fill="FFFFFF"/>
        <w:spacing w:before="96" w:beforeAutospacing="0" w:after="120" w:afterAutospacing="0" w:line="360" w:lineRule="auto"/>
        <w:jc w:val="both"/>
        <w:rPr>
          <w:color w:val="000000"/>
        </w:rPr>
      </w:pPr>
      <w:r>
        <w:rPr>
          <w:color w:val="000000"/>
        </w:rPr>
        <w:t>The Key is to be entered into the first label and the file is to be selected using the browse button as shown in snapshot 12.a.</w:t>
      </w:r>
    </w:p>
    <w:p w:rsidR="00CE3EE2" w:rsidRDefault="00573F94" w:rsidP="00F06C9C">
      <w:pPr>
        <w:pStyle w:val="NormalWeb"/>
        <w:shd w:val="clear" w:color="auto" w:fill="FFFFFF"/>
        <w:spacing w:before="96" w:beforeAutospacing="0" w:after="120" w:afterAutospacing="0" w:line="360" w:lineRule="auto"/>
        <w:jc w:val="both"/>
        <w:rPr>
          <w:b/>
          <w:noProof/>
          <w:color w:val="000000"/>
        </w:rPr>
      </w:pPr>
      <w:r w:rsidRPr="00573F94">
        <w:rPr>
          <w:b/>
          <w:noProof/>
          <w:color w:val="000000"/>
          <w:lang w:val="en-US" w:eastAsia="zh-TW"/>
        </w:rPr>
        <w:pict>
          <v:shape id="_x0000_s1030" type="#_x0000_t202" style="position:absolute;left:0;text-align:left;margin-left:260.3pt;margin-top:1.3pt;width:227.95pt;height:193.45pt;z-index:251662336;mso-width-relative:margin;mso-height-relative:margin">
            <v:textbox style="mso-next-textbox:#_x0000_s1030">
              <w:txbxContent>
                <w:p w:rsidR="00DF382A" w:rsidRDefault="00DF382A">
                  <w:r w:rsidRPr="00DF382A">
                    <w:rPr>
                      <w:noProof/>
                      <w:lang w:val="en-IN" w:eastAsia="en-IN"/>
                    </w:rPr>
                    <w:drawing>
                      <wp:inline distT="0" distB="0" distL="0" distR="0">
                        <wp:extent cx="2768601" cy="2076450"/>
                        <wp:effectExtent l="1905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2768601" cy="2076450"/>
                                </a:xfrm>
                                <a:prstGeom prst="rect">
                                  <a:avLst/>
                                </a:prstGeom>
                                <a:noFill/>
                                <a:ln w="9525">
                                  <a:noFill/>
                                  <a:miter lim="800000"/>
                                  <a:headEnd/>
                                  <a:tailEnd/>
                                </a:ln>
                              </pic:spPr>
                            </pic:pic>
                          </a:graphicData>
                        </a:graphic>
                      </wp:inline>
                    </w:drawing>
                  </w:r>
                </w:p>
                <w:p w:rsidR="003508CE" w:rsidRPr="003508CE" w:rsidRDefault="003508CE" w:rsidP="003508CE">
                  <w:pPr>
                    <w:ind w:left="1440"/>
                    <w:rPr>
                      <w:b/>
                    </w:rPr>
                  </w:pPr>
                  <w:r>
                    <w:t xml:space="preserve">       </w:t>
                  </w:r>
                  <w:r w:rsidRPr="003508CE">
                    <w:rPr>
                      <w:b/>
                    </w:rPr>
                    <w:t>12.</w:t>
                  </w:r>
                  <w:r>
                    <w:rPr>
                      <w:b/>
                    </w:rPr>
                    <w:t xml:space="preserve"> </w:t>
                  </w:r>
                  <w:proofErr w:type="gramStart"/>
                  <w:r w:rsidRPr="003508CE">
                    <w:rPr>
                      <w:b/>
                    </w:rPr>
                    <w:t>a</w:t>
                  </w:r>
                  <w:proofErr w:type="gramEnd"/>
                </w:p>
              </w:txbxContent>
            </v:textbox>
          </v:shape>
        </w:pict>
      </w:r>
      <w:r>
        <w:rPr>
          <w:b/>
          <w:noProof/>
          <w:color w:val="000000"/>
        </w:rPr>
        <w:pict>
          <v:shapetype id="_x0000_t32" coordsize="21600,21600" o:spt="32" o:oned="t" path="m,l21600,21600e" filled="f">
            <v:path arrowok="t" fillok="f" o:connecttype="none"/>
            <o:lock v:ext="edit" shapetype="t"/>
          </v:shapetype>
          <v:shape id="_x0000_s1033" type="#_x0000_t32" style="position:absolute;left:0;text-align:left;margin-left:288.75pt;margin-top:100.05pt;width:54.75pt;height:108.75pt;flip:x;z-index:251664384" o:connectortype="straight">
            <v:stroke endarrow="block"/>
          </v:shape>
        </w:pict>
      </w:r>
      <w:r>
        <w:rPr>
          <w:b/>
          <w:noProof/>
          <w:color w:val="000000"/>
        </w:rPr>
        <w:pict>
          <v:oval id="_x0000_s1032" style="position:absolute;left:0;text-align:left;margin-left:318.75pt;margin-top:61.8pt;width:66pt;height:38.25pt;z-index:251663360" filled="f"/>
        </w:pict>
      </w:r>
      <w:r w:rsidR="00CE3EE2">
        <w:rPr>
          <w:b/>
          <w:noProof/>
          <w:color w:val="000000"/>
        </w:rPr>
        <w:drawing>
          <wp:inline distT="0" distB="0" distL="0" distR="0">
            <wp:extent cx="2876550" cy="2157413"/>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876550" cy="2157413"/>
                    </a:xfrm>
                    <a:prstGeom prst="rect">
                      <a:avLst/>
                    </a:prstGeom>
                    <a:noFill/>
                    <a:ln w="9525">
                      <a:noFill/>
                      <a:miter lim="800000"/>
                      <a:headEnd/>
                      <a:tailEnd/>
                    </a:ln>
                  </pic:spPr>
                </pic:pic>
              </a:graphicData>
            </a:graphic>
          </wp:inline>
        </w:drawing>
      </w:r>
    </w:p>
    <w:p w:rsidR="00DF382A" w:rsidRDefault="00DF382A" w:rsidP="00F06C9C">
      <w:pPr>
        <w:pStyle w:val="NormalWeb"/>
        <w:shd w:val="clear" w:color="auto" w:fill="FFFFFF"/>
        <w:spacing w:before="96" w:beforeAutospacing="0" w:after="120" w:afterAutospacing="0" w:line="360" w:lineRule="auto"/>
        <w:jc w:val="both"/>
        <w:rPr>
          <w:b/>
          <w:noProof/>
          <w:color w:val="000000"/>
        </w:rPr>
      </w:pPr>
    </w:p>
    <w:p w:rsidR="00DF382A" w:rsidRDefault="00DF382A"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4914900" cy="3467100"/>
            <wp:effectExtent l="1905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914900" cy="3467100"/>
                    </a:xfrm>
                    <a:prstGeom prst="rect">
                      <a:avLst/>
                    </a:prstGeom>
                    <a:noFill/>
                    <a:ln w="9525">
                      <a:noFill/>
                      <a:miter lim="800000"/>
                      <a:headEnd/>
                      <a:tailEnd/>
                    </a:ln>
                  </pic:spPr>
                </pic:pic>
              </a:graphicData>
            </a:graphic>
          </wp:inline>
        </w:drawing>
      </w:r>
    </w:p>
    <w:p w:rsidR="003508CE" w:rsidRDefault="003508CE" w:rsidP="00F06C9C">
      <w:pPr>
        <w:pStyle w:val="NormalWeb"/>
        <w:shd w:val="clear" w:color="auto" w:fill="FFFFFF"/>
        <w:spacing w:before="96" w:beforeAutospacing="0" w:after="120" w:afterAutospacing="0" w:line="360" w:lineRule="auto"/>
        <w:jc w:val="both"/>
        <w:rPr>
          <w:b/>
          <w:color w:val="000000"/>
        </w:rPr>
      </w:pPr>
    </w:p>
    <w:p w:rsidR="003508CE" w:rsidRDefault="003508CE" w:rsidP="00F06C9C">
      <w:pPr>
        <w:pStyle w:val="NormalWeb"/>
        <w:shd w:val="clear" w:color="auto" w:fill="FFFFFF"/>
        <w:spacing w:before="96" w:beforeAutospacing="0" w:after="120" w:afterAutospacing="0" w:line="360" w:lineRule="auto"/>
        <w:jc w:val="both"/>
        <w:rPr>
          <w:b/>
          <w:color w:val="000000"/>
        </w:rPr>
      </w:pPr>
    </w:p>
    <w:p w:rsidR="00080AE6" w:rsidRDefault="00080AE6" w:rsidP="00F06C9C">
      <w:pPr>
        <w:pStyle w:val="NormalWeb"/>
        <w:shd w:val="clear" w:color="auto" w:fill="FFFFFF"/>
        <w:spacing w:before="96" w:beforeAutospacing="0" w:after="120" w:afterAutospacing="0" w:line="360" w:lineRule="auto"/>
        <w:jc w:val="both"/>
        <w:rPr>
          <w:b/>
          <w:color w:val="000000"/>
        </w:rPr>
      </w:pPr>
    </w:p>
    <w:p w:rsidR="003508CE" w:rsidRDefault="003508CE" w:rsidP="00F06C9C">
      <w:pPr>
        <w:pStyle w:val="NormalWeb"/>
        <w:shd w:val="clear" w:color="auto" w:fill="FFFFFF"/>
        <w:spacing w:before="96" w:beforeAutospacing="0" w:after="120" w:afterAutospacing="0" w:line="360" w:lineRule="auto"/>
        <w:jc w:val="both"/>
        <w:rPr>
          <w:b/>
          <w:color w:val="000000"/>
        </w:rPr>
      </w:pPr>
    </w:p>
    <w:p w:rsidR="003508CE" w:rsidRDefault="003508CE" w:rsidP="00F06C9C">
      <w:pPr>
        <w:pStyle w:val="NormalWeb"/>
        <w:shd w:val="clear" w:color="auto" w:fill="FFFFFF"/>
        <w:spacing w:before="96" w:beforeAutospacing="0" w:after="120" w:afterAutospacing="0" w:line="360" w:lineRule="auto"/>
        <w:jc w:val="both"/>
        <w:rPr>
          <w:color w:val="000000"/>
        </w:rPr>
      </w:pPr>
      <w:r>
        <w:rPr>
          <w:color w:val="000000"/>
        </w:rPr>
        <w:lastRenderedPageBreak/>
        <w:t>The Path is displayed in the second label.</w:t>
      </w:r>
    </w:p>
    <w:p w:rsidR="003508CE" w:rsidRPr="003508CE" w:rsidRDefault="003508CE" w:rsidP="00F06C9C">
      <w:pPr>
        <w:pStyle w:val="NormalWeb"/>
        <w:shd w:val="clear" w:color="auto" w:fill="FFFFFF"/>
        <w:spacing w:before="96" w:beforeAutospacing="0" w:after="120" w:afterAutospacing="0" w:line="360" w:lineRule="auto"/>
        <w:jc w:val="both"/>
        <w:rPr>
          <w:color w:val="000000"/>
        </w:rPr>
      </w:pPr>
      <w:r>
        <w:rPr>
          <w:color w:val="000000"/>
        </w:rPr>
        <w:t>By clicking the Encrypt Button, a new file is created which is the encrypted version of the given file</w:t>
      </w:r>
    </w:p>
    <w:p w:rsidR="00DF382A" w:rsidRDefault="00DF382A"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3810000" cy="2857500"/>
            <wp:effectExtent l="1905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3508CE" w:rsidRPr="003508CE" w:rsidRDefault="003508CE" w:rsidP="00F06C9C">
      <w:pPr>
        <w:pStyle w:val="NormalWeb"/>
        <w:shd w:val="clear" w:color="auto" w:fill="FFFFFF"/>
        <w:spacing w:before="96" w:beforeAutospacing="0" w:after="120" w:afterAutospacing="0" w:line="360" w:lineRule="auto"/>
        <w:jc w:val="both"/>
        <w:rPr>
          <w:color w:val="000000"/>
        </w:rPr>
      </w:pPr>
      <w:r>
        <w:rPr>
          <w:color w:val="000000"/>
        </w:rPr>
        <w:t>By clicking the decrypt Button, a new file is created which is the decrypted version of the given encrypted file</w:t>
      </w:r>
      <w:proofErr w:type="gramStart"/>
      <w:r>
        <w:rPr>
          <w:color w:val="000000"/>
        </w:rPr>
        <w:t>..</w:t>
      </w:r>
      <w:proofErr w:type="gramEnd"/>
    </w:p>
    <w:p w:rsidR="00DF382A" w:rsidRDefault="00DF382A"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3810000" cy="28575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3508CE" w:rsidRDefault="003508CE" w:rsidP="00F06C9C">
      <w:pPr>
        <w:pStyle w:val="NormalWeb"/>
        <w:shd w:val="clear" w:color="auto" w:fill="FFFFFF"/>
        <w:spacing w:before="96" w:beforeAutospacing="0" w:after="120" w:afterAutospacing="0" w:line="360" w:lineRule="auto"/>
        <w:jc w:val="both"/>
        <w:rPr>
          <w:b/>
          <w:color w:val="000000"/>
        </w:rPr>
      </w:pPr>
    </w:p>
    <w:p w:rsidR="003508CE" w:rsidRDefault="003508CE" w:rsidP="00F06C9C">
      <w:pPr>
        <w:pStyle w:val="NormalWeb"/>
        <w:shd w:val="clear" w:color="auto" w:fill="FFFFFF"/>
        <w:spacing w:before="96" w:beforeAutospacing="0" w:after="120" w:afterAutospacing="0" w:line="360" w:lineRule="auto"/>
        <w:jc w:val="both"/>
        <w:rPr>
          <w:b/>
          <w:color w:val="000000"/>
        </w:rPr>
      </w:pPr>
    </w:p>
    <w:p w:rsidR="003508CE" w:rsidRDefault="003508CE" w:rsidP="00F06C9C">
      <w:pPr>
        <w:pStyle w:val="NormalWeb"/>
        <w:shd w:val="clear" w:color="auto" w:fill="FFFFFF"/>
        <w:spacing w:before="96" w:beforeAutospacing="0" w:after="120" w:afterAutospacing="0" w:line="360" w:lineRule="auto"/>
        <w:jc w:val="both"/>
        <w:rPr>
          <w:b/>
          <w:color w:val="000000"/>
        </w:rPr>
      </w:pPr>
    </w:p>
    <w:p w:rsidR="003508CE" w:rsidRDefault="003508CE" w:rsidP="00F06C9C">
      <w:pPr>
        <w:pStyle w:val="NormalWeb"/>
        <w:shd w:val="clear" w:color="auto" w:fill="FFFFFF"/>
        <w:spacing w:before="96" w:beforeAutospacing="0" w:after="120" w:afterAutospacing="0" w:line="360" w:lineRule="auto"/>
        <w:jc w:val="both"/>
        <w:rPr>
          <w:b/>
          <w:color w:val="000000"/>
        </w:rPr>
      </w:pPr>
    </w:p>
    <w:p w:rsidR="003508CE" w:rsidRDefault="003508CE" w:rsidP="00F06C9C">
      <w:pPr>
        <w:pStyle w:val="NormalWeb"/>
        <w:shd w:val="clear" w:color="auto" w:fill="FFFFFF"/>
        <w:spacing w:before="96" w:beforeAutospacing="0" w:after="120" w:afterAutospacing="0" w:line="360" w:lineRule="auto"/>
        <w:jc w:val="both"/>
        <w:rPr>
          <w:b/>
          <w:color w:val="000000"/>
        </w:rPr>
      </w:pPr>
      <w:r>
        <w:rPr>
          <w:b/>
          <w:color w:val="000000"/>
        </w:rPr>
        <w:lastRenderedPageBreak/>
        <w:t>Steganography Module:</w:t>
      </w:r>
    </w:p>
    <w:p w:rsidR="003508CE" w:rsidRPr="003508CE" w:rsidRDefault="003508CE" w:rsidP="00F06C9C">
      <w:pPr>
        <w:pStyle w:val="NormalWeb"/>
        <w:shd w:val="clear" w:color="auto" w:fill="FFFFFF"/>
        <w:spacing w:before="96" w:beforeAutospacing="0" w:after="120" w:afterAutospacing="0" w:line="360" w:lineRule="auto"/>
        <w:jc w:val="both"/>
        <w:rPr>
          <w:color w:val="000000"/>
        </w:rPr>
      </w:pPr>
      <w:r>
        <w:rPr>
          <w:color w:val="000000"/>
        </w:rPr>
        <w:t>It contains the text area, which is useful in writing the text which we want to encode under an image.</w:t>
      </w:r>
    </w:p>
    <w:p w:rsidR="00DF382A" w:rsidRDefault="00DF382A"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4757666" cy="3289110"/>
            <wp:effectExtent l="19050" t="0" r="4834"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4762500" cy="3292452"/>
                    </a:xfrm>
                    <a:prstGeom prst="rect">
                      <a:avLst/>
                    </a:prstGeom>
                    <a:noFill/>
                    <a:ln w="9525">
                      <a:noFill/>
                      <a:miter lim="800000"/>
                      <a:headEnd/>
                      <a:tailEnd/>
                    </a:ln>
                  </pic:spPr>
                </pic:pic>
              </a:graphicData>
            </a:graphic>
          </wp:inline>
        </w:drawing>
      </w:r>
    </w:p>
    <w:p w:rsidR="00397EEF" w:rsidRPr="00397EEF" w:rsidRDefault="00397EEF" w:rsidP="00F06C9C">
      <w:pPr>
        <w:pStyle w:val="NormalWeb"/>
        <w:shd w:val="clear" w:color="auto" w:fill="FFFFFF"/>
        <w:spacing w:before="96" w:beforeAutospacing="0" w:after="120" w:afterAutospacing="0" w:line="360" w:lineRule="auto"/>
        <w:jc w:val="both"/>
        <w:rPr>
          <w:color w:val="000000"/>
        </w:rPr>
      </w:pPr>
      <w:r>
        <w:rPr>
          <w:color w:val="000000"/>
        </w:rPr>
        <w:t>Give the information which you want to hide.</w:t>
      </w:r>
    </w:p>
    <w:p w:rsidR="00DF382A" w:rsidRDefault="00DF382A"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4762500" cy="38100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397EEF" w:rsidRPr="00397EEF" w:rsidRDefault="00397EEF" w:rsidP="00F06C9C">
      <w:pPr>
        <w:pStyle w:val="NormalWeb"/>
        <w:shd w:val="clear" w:color="auto" w:fill="FFFFFF"/>
        <w:spacing w:before="96" w:beforeAutospacing="0" w:after="120" w:afterAutospacing="0" w:line="360" w:lineRule="auto"/>
        <w:jc w:val="both"/>
        <w:rPr>
          <w:color w:val="000000"/>
        </w:rPr>
      </w:pPr>
      <w:r>
        <w:rPr>
          <w:color w:val="000000"/>
        </w:rPr>
        <w:lastRenderedPageBreak/>
        <w:t>Click on Encode Now Button and select the Image File</w:t>
      </w:r>
    </w:p>
    <w:p w:rsidR="00DF382A" w:rsidRDefault="00573F94" w:rsidP="00F06C9C">
      <w:pPr>
        <w:pStyle w:val="NormalWeb"/>
        <w:shd w:val="clear" w:color="auto" w:fill="FFFFFF"/>
        <w:spacing w:before="96" w:beforeAutospacing="0" w:after="120" w:afterAutospacing="0" w:line="360" w:lineRule="auto"/>
        <w:jc w:val="both"/>
        <w:rPr>
          <w:b/>
          <w:color w:val="000000"/>
        </w:rPr>
      </w:pPr>
      <w:r>
        <w:rPr>
          <w:b/>
          <w:noProof/>
          <w:color w:val="000000"/>
        </w:rPr>
        <w:pict>
          <v:oval id="_x0000_s1034" style="position:absolute;left:0;text-align:left;margin-left:-17.25pt;margin-top:258pt;width:413.25pt;height:60pt;z-index:251665408" filled="f"/>
        </w:pict>
      </w:r>
      <w:r w:rsidR="00DF382A">
        <w:rPr>
          <w:b/>
          <w:noProof/>
          <w:color w:val="000000"/>
        </w:rPr>
        <w:drawing>
          <wp:inline distT="0" distB="0" distL="0" distR="0">
            <wp:extent cx="4762500" cy="38100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DF382A" w:rsidRDefault="00DF382A"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4914900" cy="346710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4914900" cy="3467100"/>
                    </a:xfrm>
                    <a:prstGeom prst="rect">
                      <a:avLst/>
                    </a:prstGeom>
                    <a:noFill/>
                    <a:ln w="9525">
                      <a:noFill/>
                      <a:miter lim="800000"/>
                      <a:headEnd/>
                      <a:tailEnd/>
                    </a:ln>
                  </pic:spPr>
                </pic:pic>
              </a:graphicData>
            </a:graphic>
          </wp:inline>
        </w:drawing>
      </w: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Pr="00397EEF" w:rsidRDefault="00397EEF" w:rsidP="00F06C9C">
      <w:pPr>
        <w:pStyle w:val="NormalWeb"/>
        <w:shd w:val="clear" w:color="auto" w:fill="FFFFFF"/>
        <w:spacing w:before="96" w:beforeAutospacing="0" w:after="120" w:afterAutospacing="0" w:line="360" w:lineRule="auto"/>
        <w:jc w:val="both"/>
        <w:rPr>
          <w:color w:val="000000"/>
        </w:rPr>
      </w:pPr>
      <w:r>
        <w:rPr>
          <w:color w:val="000000"/>
        </w:rPr>
        <w:lastRenderedPageBreak/>
        <w:t>Give the name to the output File</w:t>
      </w:r>
    </w:p>
    <w:p w:rsidR="00DF382A" w:rsidRDefault="002856B7"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2647950" cy="127635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srcRect/>
                    <a:stretch>
                      <a:fillRect/>
                    </a:stretch>
                  </pic:blipFill>
                  <pic:spPr bwMode="auto">
                    <a:xfrm>
                      <a:off x="0" y="0"/>
                      <a:ext cx="2647950" cy="1276350"/>
                    </a:xfrm>
                    <a:prstGeom prst="rect">
                      <a:avLst/>
                    </a:prstGeom>
                    <a:noFill/>
                    <a:ln w="9525">
                      <a:noFill/>
                      <a:miter lim="800000"/>
                      <a:headEnd/>
                      <a:tailEnd/>
                    </a:ln>
                  </pic:spPr>
                </pic:pic>
              </a:graphicData>
            </a:graphic>
          </wp:inline>
        </w:drawing>
      </w:r>
    </w:p>
    <w:p w:rsidR="002856B7" w:rsidRDefault="002856B7"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4762500" cy="3819525"/>
            <wp:effectExtent l="19050" t="0" r="0" b="0"/>
            <wp:docPr id="77" name="Picture 77" descr="C:\Users\indra\Pictures\Desktop\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ndra\Pictures\Desktop\su.JPG"/>
                    <pic:cNvPicPr>
                      <a:picLocks noChangeAspect="1" noChangeArrowheads="1"/>
                    </pic:cNvPicPr>
                  </pic:nvPicPr>
                  <pic:blipFill>
                    <a:blip r:embed="rId28" cstate="print"/>
                    <a:srcRect/>
                    <a:stretch>
                      <a:fillRect/>
                    </a:stretch>
                  </pic:blipFill>
                  <pic:spPr bwMode="auto">
                    <a:xfrm>
                      <a:off x="0" y="0"/>
                      <a:ext cx="4762500" cy="3819525"/>
                    </a:xfrm>
                    <a:prstGeom prst="rect">
                      <a:avLst/>
                    </a:prstGeom>
                    <a:noFill/>
                    <a:ln w="9525">
                      <a:noFill/>
                      <a:miter lim="800000"/>
                      <a:headEnd/>
                      <a:tailEnd/>
                    </a:ln>
                  </pic:spPr>
                </pic:pic>
              </a:graphicData>
            </a:graphic>
          </wp:inline>
        </w:drawing>
      </w:r>
    </w:p>
    <w:p w:rsidR="002856B7" w:rsidRDefault="002856B7"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397EEF" w:rsidRDefault="00397EEF" w:rsidP="00F06C9C">
      <w:pPr>
        <w:pStyle w:val="NormalWeb"/>
        <w:shd w:val="clear" w:color="auto" w:fill="FFFFFF"/>
        <w:spacing w:before="96" w:beforeAutospacing="0" w:after="120" w:afterAutospacing="0" w:line="360" w:lineRule="auto"/>
        <w:jc w:val="both"/>
        <w:rPr>
          <w:b/>
          <w:color w:val="000000"/>
        </w:rPr>
      </w:pPr>
    </w:p>
    <w:p w:rsidR="002856B7" w:rsidRPr="00A64254" w:rsidRDefault="00397EEF" w:rsidP="00F06C9C">
      <w:pPr>
        <w:pStyle w:val="NormalWeb"/>
        <w:shd w:val="clear" w:color="auto" w:fill="FFFFFF"/>
        <w:spacing w:before="96" w:beforeAutospacing="0" w:after="120" w:afterAutospacing="0" w:line="360" w:lineRule="auto"/>
        <w:jc w:val="both"/>
        <w:rPr>
          <w:color w:val="000000"/>
        </w:rPr>
      </w:pPr>
      <w:r>
        <w:rPr>
          <w:color w:val="000000"/>
        </w:rPr>
        <w:lastRenderedPageBreak/>
        <w:t>Find the encoded image and click on Decode Now button to decode.</w:t>
      </w:r>
    </w:p>
    <w:p w:rsidR="002856B7" w:rsidRDefault="002856B7"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4762500" cy="38100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print"/>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2856B7" w:rsidRDefault="002856B7"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4914900" cy="34671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srcRect/>
                    <a:stretch>
                      <a:fillRect/>
                    </a:stretch>
                  </pic:blipFill>
                  <pic:spPr bwMode="auto">
                    <a:xfrm>
                      <a:off x="0" y="0"/>
                      <a:ext cx="4914900" cy="3467100"/>
                    </a:xfrm>
                    <a:prstGeom prst="rect">
                      <a:avLst/>
                    </a:prstGeom>
                    <a:noFill/>
                    <a:ln w="9525">
                      <a:noFill/>
                      <a:miter lim="800000"/>
                      <a:headEnd/>
                      <a:tailEnd/>
                    </a:ln>
                  </pic:spPr>
                </pic:pic>
              </a:graphicData>
            </a:graphic>
          </wp:inline>
        </w:drawing>
      </w:r>
    </w:p>
    <w:p w:rsidR="00397EEF" w:rsidRDefault="002856B7" w:rsidP="00F06C9C">
      <w:pPr>
        <w:pStyle w:val="NormalWeb"/>
        <w:shd w:val="clear" w:color="auto" w:fill="FFFFFF"/>
        <w:spacing w:before="96" w:beforeAutospacing="0" w:after="120" w:afterAutospacing="0" w:line="360" w:lineRule="auto"/>
        <w:jc w:val="both"/>
        <w:rPr>
          <w:b/>
          <w:color w:val="000000"/>
        </w:rPr>
      </w:pPr>
      <w:r>
        <w:rPr>
          <w:b/>
          <w:noProof/>
          <w:color w:val="000000"/>
        </w:rPr>
        <w:lastRenderedPageBreak/>
        <w:drawing>
          <wp:inline distT="0" distB="0" distL="0" distR="0">
            <wp:extent cx="4772025" cy="3829050"/>
            <wp:effectExtent l="19050" t="0" r="9525" b="0"/>
            <wp:docPr id="78" name="Picture 78" descr="C:\Users\indra\Pictures\Desktop\suc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indra\Pictures\Desktop\succ2.JPG"/>
                    <pic:cNvPicPr>
                      <a:picLocks noChangeAspect="1" noChangeArrowheads="1"/>
                    </pic:cNvPicPr>
                  </pic:nvPicPr>
                  <pic:blipFill>
                    <a:blip r:embed="rId31" cstate="print"/>
                    <a:srcRect/>
                    <a:stretch>
                      <a:fillRect/>
                    </a:stretch>
                  </pic:blipFill>
                  <pic:spPr bwMode="auto">
                    <a:xfrm>
                      <a:off x="0" y="0"/>
                      <a:ext cx="4772025" cy="3829050"/>
                    </a:xfrm>
                    <a:prstGeom prst="rect">
                      <a:avLst/>
                    </a:prstGeom>
                    <a:noFill/>
                    <a:ln w="9525">
                      <a:noFill/>
                      <a:miter lim="800000"/>
                      <a:headEnd/>
                      <a:tailEnd/>
                    </a:ln>
                  </pic:spPr>
                </pic:pic>
              </a:graphicData>
            </a:graphic>
          </wp:inline>
        </w:drawing>
      </w:r>
    </w:p>
    <w:p w:rsidR="00397EEF" w:rsidRPr="00397EEF" w:rsidRDefault="00397EEF" w:rsidP="00F06C9C">
      <w:pPr>
        <w:pStyle w:val="NormalWeb"/>
        <w:shd w:val="clear" w:color="auto" w:fill="FFFFFF"/>
        <w:spacing w:before="96" w:beforeAutospacing="0" w:after="120" w:afterAutospacing="0" w:line="360" w:lineRule="auto"/>
        <w:jc w:val="both"/>
        <w:rPr>
          <w:color w:val="000000"/>
        </w:rPr>
      </w:pPr>
      <w:proofErr w:type="gramStart"/>
      <w:r>
        <w:rPr>
          <w:color w:val="000000"/>
        </w:rPr>
        <w:t>The original information</w:t>
      </w:r>
      <w:r w:rsidR="00CE4712">
        <w:rPr>
          <w:color w:val="000000"/>
        </w:rPr>
        <w:t>,</w:t>
      </w:r>
      <w:r>
        <w:rPr>
          <w:color w:val="000000"/>
        </w:rPr>
        <w:t xml:space="preserve"> which we hide under the image.</w:t>
      </w:r>
      <w:proofErr w:type="gramEnd"/>
    </w:p>
    <w:p w:rsidR="002856B7" w:rsidRPr="00CE3EE2" w:rsidRDefault="002856B7" w:rsidP="00F06C9C">
      <w:pPr>
        <w:pStyle w:val="NormalWeb"/>
        <w:shd w:val="clear" w:color="auto" w:fill="FFFFFF"/>
        <w:spacing w:before="96" w:beforeAutospacing="0" w:after="120" w:afterAutospacing="0" w:line="360" w:lineRule="auto"/>
        <w:jc w:val="both"/>
        <w:rPr>
          <w:b/>
          <w:color w:val="000000"/>
        </w:rPr>
      </w:pPr>
      <w:r>
        <w:rPr>
          <w:b/>
          <w:noProof/>
          <w:color w:val="000000"/>
        </w:rPr>
        <w:drawing>
          <wp:inline distT="0" distB="0" distL="0" distR="0">
            <wp:extent cx="4762500" cy="38100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cstate="print"/>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2856B7" w:rsidRDefault="002856B7" w:rsidP="002856B7">
      <w:pPr>
        <w:pStyle w:val="Style44"/>
        <w:widowControl/>
        <w:spacing w:before="110" w:line="274" w:lineRule="exact"/>
        <w:ind w:firstLine="0"/>
        <w:rPr>
          <w:rStyle w:val="FontStyle99"/>
        </w:rPr>
      </w:pPr>
    </w:p>
    <w:p w:rsidR="002856B7" w:rsidRDefault="002856B7" w:rsidP="002856B7">
      <w:pPr>
        <w:pStyle w:val="Style44"/>
        <w:widowControl/>
        <w:spacing w:before="110" w:line="274" w:lineRule="exact"/>
        <w:ind w:firstLine="0"/>
        <w:rPr>
          <w:rStyle w:val="FontStyle99"/>
        </w:rPr>
      </w:pPr>
    </w:p>
    <w:p w:rsidR="00323767" w:rsidRDefault="007815E5" w:rsidP="00323767">
      <w:pPr>
        <w:spacing w:line="360" w:lineRule="auto"/>
        <w:ind w:left="3600"/>
        <w:rPr>
          <w:b/>
          <w:sz w:val="28"/>
          <w:szCs w:val="28"/>
        </w:rPr>
      </w:pPr>
      <w:r>
        <w:rPr>
          <w:b/>
          <w:sz w:val="28"/>
          <w:szCs w:val="28"/>
        </w:rPr>
        <w:lastRenderedPageBreak/>
        <w:t>13</w:t>
      </w:r>
      <w:r w:rsidR="00323767">
        <w:rPr>
          <w:b/>
          <w:sz w:val="28"/>
          <w:szCs w:val="28"/>
        </w:rPr>
        <w:t xml:space="preserve">. </w:t>
      </w:r>
      <w:r w:rsidR="00323767" w:rsidRPr="00080AE6">
        <w:rPr>
          <w:b/>
          <w:sz w:val="28"/>
          <w:szCs w:val="28"/>
        </w:rPr>
        <w:t>Test Case</w:t>
      </w:r>
    </w:p>
    <w:p w:rsidR="00323767" w:rsidRPr="00080AE6" w:rsidRDefault="00323767" w:rsidP="00323767">
      <w:pPr>
        <w:spacing w:line="360" w:lineRule="auto"/>
        <w:ind w:left="3600"/>
        <w:rPr>
          <w:b/>
          <w:sz w:val="28"/>
          <w:szCs w:val="28"/>
        </w:rPr>
      </w:pPr>
    </w:p>
    <w:p w:rsidR="00323767" w:rsidRDefault="00323767" w:rsidP="00323767">
      <w:pPr>
        <w:spacing w:line="360" w:lineRule="auto"/>
        <w:ind w:firstLine="720"/>
      </w:pPr>
      <w:r>
        <w:t>A Test case is a set of conditions and variables under which a tester will determine whether a system under test identifies requirements on works correctly the process of developing test cases can also help requirement on design of an application</w:t>
      </w:r>
    </w:p>
    <w:p w:rsidR="00323767" w:rsidRPr="00080AE6" w:rsidRDefault="00323767" w:rsidP="00323767">
      <w:pPr>
        <w:spacing w:line="360" w:lineRule="auto"/>
        <w:rPr>
          <w:b/>
          <w:sz w:val="28"/>
          <w:szCs w:val="28"/>
        </w:rPr>
      </w:pPr>
      <w:r w:rsidRPr="00080AE6">
        <w:rPr>
          <w:b/>
          <w:sz w:val="28"/>
          <w:szCs w:val="28"/>
        </w:rPr>
        <w:t>Manual Testing</w:t>
      </w:r>
    </w:p>
    <w:p w:rsidR="00323767" w:rsidRDefault="00323767" w:rsidP="00323767">
      <w:pPr>
        <w:spacing w:line="360" w:lineRule="auto"/>
      </w:pPr>
      <w:r>
        <w:t>Testing when carried out without any help of any tool is called manual testing. When user is required to carry out every activity related to testing manually say it as a manual testing process</w:t>
      </w:r>
    </w:p>
    <w:p w:rsidR="00323767" w:rsidRPr="00080AE6" w:rsidRDefault="007815E5" w:rsidP="00323767">
      <w:pPr>
        <w:spacing w:line="360" w:lineRule="auto"/>
        <w:rPr>
          <w:b/>
          <w:sz w:val="28"/>
          <w:szCs w:val="28"/>
        </w:rPr>
      </w:pPr>
      <w:r>
        <w:rPr>
          <w:b/>
          <w:sz w:val="28"/>
          <w:szCs w:val="28"/>
        </w:rPr>
        <w:t>13</w:t>
      </w:r>
      <w:r w:rsidR="00323767">
        <w:rPr>
          <w:b/>
          <w:sz w:val="28"/>
          <w:szCs w:val="28"/>
        </w:rPr>
        <w:t xml:space="preserve">.1. </w:t>
      </w:r>
      <w:r w:rsidR="00323767" w:rsidRPr="00080AE6">
        <w:rPr>
          <w:b/>
          <w:sz w:val="28"/>
          <w:szCs w:val="28"/>
        </w:rPr>
        <w:t>Steps for Manual Testing</w:t>
      </w:r>
    </w:p>
    <w:p w:rsidR="00323767" w:rsidRDefault="00323767" w:rsidP="00323767">
      <w:pPr>
        <w:pStyle w:val="ListParagraph"/>
        <w:numPr>
          <w:ilvl w:val="0"/>
          <w:numId w:val="35"/>
        </w:numPr>
        <w:spacing w:after="200" w:line="360" w:lineRule="auto"/>
      </w:pPr>
      <w:r w:rsidRPr="000235A0">
        <w:t>Understand the functionality of an application</w:t>
      </w:r>
    </w:p>
    <w:p w:rsidR="00323767" w:rsidRDefault="00323767" w:rsidP="00323767">
      <w:pPr>
        <w:pStyle w:val="ListParagraph"/>
        <w:numPr>
          <w:ilvl w:val="0"/>
          <w:numId w:val="35"/>
        </w:numPr>
        <w:spacing w:after="200" w:line="360" w:lineRule="auto"/>
      </w:pPr>
      <w:r>
        <w:t>Prepare test plan</w:t>
      </w:r>
    </w:p>
    <w:p w:rsidR="00323767" w:rsidRDefault="00323767" w:rsidP="00323767">
      <w:pPr>
        <w:pStyle w:val="ListParagraph"/>
        <w:numPr>
          <w:ilvl w:val="0"/>
          <w:numId w:val="35"/>
        </w:numPr>
        <w:spacing w:after="200" w:line="360" w:lineRule="auto"/>
      </w:pPr>
      <w:r>
        <w:t>Write the test case and execute it</w:t>
      </w:r>
    </w:p>
    <w:p w:rsidR="00323767" w:rsidRDefault="00323767" w:rsidP="00323767">
      <w:pPr>
        <w:pStyle w:val="ListParagraph"/>
        <w:numPr>
          <w:ilvl w:val="0"/>
          <w:numId w:val="35"/>
        </w:numPr>
        <w:spacing w:after="200" w:line="360" w:lineRule="auto"/>
      </w:pPr>
      <w:r>
        <w:t>Verify actual and expected results</w:t>
      </w:r>
    </w:p>
    <w:p w:rsidR="00323767" w:rsidRDefault="00323767" w:rsidP="00323767">
      <w:pPr>
        <w:pStyle w:val="ListParagraph"/>
        <w:numPr>
          <w:ilvl w:val="0"/>
          <w:numId w:val="35"/>
        </w:numPr>
        <w:spacing w:after="200" w:line="360" w:lineRule="auto"/>
      </w:pPr>
      <w:r>
        <w:t>Prepare bug report</w:t>
      </w:r>
    </w:p>
    <w:p w:rsidR="00323767" w:rsidRDefault="00323767" w:rsidP="00323767">
      <w:pPr>
        <w:pStyle w:val="ListParagraph"/>
        <w:numPr>
          <w:ilvl w:val="0"/>
          <w:numId w:val="35"/>
        </w:numPr>
        <w:spacing w:after="200" w:line="360" w:lineRule="auto"/>
      </w:pPr>
      <w:r>
        <w:t xml:space="preserve">After receiving the modified build from developers e </w:t>
      </w:r>
      <w:proofErr w:type="spellStart"/>
      <w:r>
        <w:t>ill</w:t>
      </w:r>
      <w:proofErr w:type="spellEnd"/>
      <w:r>
        <w:t xml:space="preserve"> go for testing and regression testing, These process are repeated until bug status is closed</w:t>
      </w:r>
    </w:p>
    <w:p w:rsidR="00323767" w:rsidRPr="00080AE6" w:rsidRDefault="00323767" w:rsidP="00323767">
      <w:pPr>
        <w:spacing w:line="360" w:lineRule="auto"/>
        <w:rPr>
          <w:b/>
          <w:sz w:val="28"/>
          <w:szCs w:val="28"/>
        </w:rPr>
      </w:pPr>
      <w:r w:rsidRPr="00080AE6">
        <w:rPr>
          <w:b/>
          <w:sz w:val="28"/>
          <w:szCs w:val="28"/>
        </w:rPr>
        <w:t>Test case description</w:t>
      </w:r>
    </w:p>
    <w:p w:rsidR="00323767" w:rsidRDefault="00323767" w:rsidP="00C22B54">
      <w:pPr>
        <w:spacing w:line="360" w:lineRule="auto"/>
        <w:ind w:firstLine="720"/>
      </w:pPr>
      <w:r>
        <w:t xml:space="preserve">A test case is step by step instructions to test </w:t>
      </w:r>
      <w:proofErr w:type="gramStart"/>
      <w:r>
        <w:t>a specific requirements</w:t>
      </w:r>
      <w:proofErr w:type="gramEnd"/>
      <w:r>
        <w:t xml:space="preserve"> on step by step during direction to check specific functionality</w:t>
      </w:r>
    </w:p>
    <w:p w:rsidR="00323767" w:rsidRDefault="00323767" w:rsidP="00323767">
      <w:pPr>
        <w:spacing w:line="360" w:lineRule="auto"/>
      </w:pPr>
      <w:r>
        <w:rPr>
          <w:b/>
        </w:rPr>
        <w:t xml:space="preserve">Test scenario: </w:t>
      </w:r>
      <w:r>
        <w:t>a document specifying a sequence of actions for execution of test</w:t>
      </w:r>
    </w:p>
    <w:p w:rsidR="00323767" w:rsidRDefault="00323767" w:rsidP="00323767">
      <w:pPr>
        <w:spacing w:line="360" w:lineRule="auto"/>
      </w:pPr>
      <w:r>
        <w:rPr>
          <w:b/>
        </w:rPr>
        <w:t xml:space="preserve">Test case: </w:t>
      </w:r>
      <w:r>
        <w:t xml:space="preserve">one or more </w:t>
      </w:r>
      <w:proofErr w:type="spellStart"/>
      <w:r>
        <w:t>i</w:t>
      </w:r>
      <w:proofErr w:type="spellEnd"/>
      <w:r>
        <w:t>/p values execution preconditions steps for execution expected values &amp; execution values. Conditions developed for particular object or test condition</w:t>
      </w:r>
    </w:p>
    <w:p w:rsidR="00323767" w:rsidRDefault="00323767" w:rsidP="00323767">
      <w:pPr>
        <w:spacing w:line="360" w:lineRule="auto"/>
      </w:pPr>
      <w:r>
        <w:rPr>
          <w:b/>
        </w:rPr>
        <w:t xml:space="preserve">Test Data: </w:t>
      </w:r>
      <w:r>
        <w:t>Data that exist before a test is executed &amp; that affects or is affected by component or system under test</w:t>
      </w:r>
    </w:p>
    <w:p w:rsidR="00323767" w:rsidRDefault="00323767" w:rsidP="00323767">
      <w:pPr>
        <w:rPr>
          <w:b/>
        </w:rPr>
      </w:pPr>
    </w:p>
    <w:p w:rsidR="00323767" w:rsidRDefault="00323767" w:rsidP="00323767">
      <w:pPr>
        <w:rPr>
          <w:b/>
        </w:rPr>
      </w:pPr>
    </w:p>
    <w:p w:rsidR="00323767" w:rsidRDefault="00323767" w:rsidP="00323767">
      <w:pPr>
        <w:rPr>
          <w:b/>
        </w:rPr>
      </w:pPr>
    </w:p>
    <w:p w:rsidR="00323767" w:rsidRDefault="00323767" w:rsidP="00323767">
      <w:pPr>
        <w:rPr>
          <w:b/>
        </w:rPr>
      </w:pPr>
    </w:p>
    <w:p w:rsidR="00323767" w:rsidRDefault="00323767" w:rsidP="00323767">
      <w:pPr>
        <w:rPr>
          <w:b/>
        </w:rPr>
      </w:pPr>
    </w:p>
    <w:p w:rsidR="00323767" w:rsidRDefault="00323767" w:rsidP="00323767">
      <w:pPr>
        <w:rPr>
          <w:b/>
        </w:rPr>
      </w:pPr>
    </w:p>
    <w:p w:rsidR="00323767" w:rsidRDefault="00323767" w:rsidP="00323767">
      <w:pPr>
        <w:rPr>
          <w:b/>
        </w:rPr>
      </w:pPr>
    </w:p>
    <w:p w:rsidR="00323767" w:rsidRDefault="00323767" w:rsidP="00323767">
      <w:pPr>
        <w:rPr>
          <w:b/>
        </w:rPr>
      </w:pPr>
    </w:p>
    <w:p w:rsidR="00323767" w:rsidRDefault="00323767" w:rsidP="00323767">
      <w:pPr>
        <w:rPr>
          <w:b/>
        </w:rPr>
      </w:pPr>
    </w:p>
    <w:p w:rsidR="00323767" w:rsidRDefault="00323767" w:rsidP="00323767">
      <w:pPr>
        <w:rPr>
          <w:b/>
        </w:rPr>
      </w:pPr>
    </w:p>
    <w:p w:rsidR="00EB6969" w:rsidRPr="00397EEF" w:rsidRDefault="00A64254" w:rsidP="0026059F">
      <w:pPr>
        <w:pStyle w:val="Style66"/>
        <w:widowControl/>
        <w:tabs>
          <w:tab w:val="left" w:pos="715"/>
        </w:tabs>
        <w:ind w:firstLine="0"/>
        <w:rPr>
          <w:rStyle w:val="FontStyle98"/>
          <w:sz w:val="28"/>
          <w:szCs w:val="28"/>
        </w:rPr>
      </w:pPr>
      <w:r>
        <w:rPr>
          <w:sz w:val="20"/>
          <w:szCs w:val="20"/>
        </w:rPr>
        <w:lastRenderedPageBreak/>
        <w:t xml:space="preserve">   </w:t>
      </w:r>
      <w:r>
        <w:rPr>
          <w:sz w:val="20"/>
          <w:szCs w:val="20"/>
        </w:rPr>
        <w:tab/>
      </w:r>
      <w:r w:rsidR="0026059F">
        <w:rPr>
          <w:sz w:val="20"/>
          <w:szCs w:val="20"/>
        </w:rPr>
        <w:tab/>
      </w:r>
      <w:r w:rsidR="0026059F">
        <w:rPr>
          <w:sz w:val="20"/>
          <w:szCs w:val="20"/>
        </w:rPr>
        <w:tab/>
      </w:r>
      <w:r w:rsidR="0026059F">
        <w:rPr>
          <w:sz w:val="20"/>
          <w:szCs w:val="20"/>
        </w:rPr>
        <w:tab/>
      </w:r>
      <w:r w:rsidR="00397EEF">
        <w:rPr>
          <w:sz w:val="20"/>
          <w:szCs w:val="20"/>
        </w:rPr>
        <w:t xml:space="preserve">         </w:t>
      </w:r>
      <w:r w:rsidR="008656FD" w:rsidRPr="008656FD">
        <w:rPr>
          <w:b/>
          <w:sz w:val="28"/>
          <w:szCs w:val="28"/>
        </w:rPr>
        <w:t>14.</w:t>
      </w:r>
      <w:r w:rsidR="00397EEF">
        <w:rPr>
          <w:sz w:val="20"/>
          <w:szCs w:val="20"/>
        </w:rPr>
        <w:t xml:space="preserve"> </w:t>
      </w:r>
      <w:r w:rsidR="00DD696A" w:rsidRPr="00397EEF">
        <w:rPr>
          <w:rStyle w:val="FontStyle98"/>
          <w:sz w:val="28"/>
          <w:szCs w:val="28"/>
        </w:rPr>
        <w:t>C</w:t>
      </w:r>
      <w:r w:rsidR="00397EEF" w:rsidRPr="00397EEF">
        <w:rPr>
          <w:rStyle w:val="FontStyle98"/>
          <w:sz w:val="28"/>
          <w:szCs w:val="28"/>
        </w:rPr>
        <w:t>onclusion</w:t>
      </w:r>
      <w:r w:rsidR="00397EEF">
        <w:rPr>
          <w:rStyle w:val="FontStyle98"/>
          <w:sz w:val="28"/>
          <w:szCs w:val="28"/>
        </w:rPr>
        <w:t xml:space="preserve"> and Future Scope</w:t>
      </w:r>
      <w:r w:rsidR="00397EEF" w:rsidRPr="00397EEF">
        <w:rPr>
          <w:rStyle w:val="FontStyle98"/>
          <w:sz w:val="28"/>
          <w:szCs w:val="28"/>
        </w:rPr>
        <w:t xml:space="preserve"> </w:t>
      </w:r>
    </w:p>
    <w:p w:rsidR="00DD696A" w:rsidRPr="00EB6969" w:rsidRDefault="00DD696A" w:rsidP="00EB6969">
      <w:pPr>
        <w:pStyle w:val="Style13"/>
        <w:widowControl/>
        <w:spacing w:before="158" w:line="240" w:lineRule="auto"/>
        <w:jc w:val="left"/>
        <w:rPr>
          <w:rStyle w:val="FontStyle98"/>
        </w:rPr>
      </w:pPr>
    </w:p>
    <w:p w:rsidR="00EB6969" w:rsidRPr="00EB6969" w:rsidRDefault="00EB6969" w:rsidP="00EB6969">
      <w:pPr>
        <w:pStyle w:val="Style35"/>
        <w:widowControl/>
        <w:spacing w:before="173" w:line="360" w:lineRule="auto"/>
        <w:rPr>
          <w:rStyle w:val="FontStyle99"/>
          <w:sz w:val="24"/>
          <w:szCs w:val="24"/>
        </w:rPr>
      </w:pPr>
      <w:r>
        <w:rPr>
          <w:rStyle w:val="FontStyle99"/>
          <w:sz w:val="24"/>
          <w:szCs w:val="24"/>
        </w:rPr>
        <w:t xml:space="preserve">  </w:t>
      </w:r>
      <w:r w:rsidRPr="00EB6969">
        <w:rPr>
          <w:rStyle w:val="FontStyle99"/>
          <w:sz w:val="24"/>
          <w:szCs w:val="24"/>
        </w:rPr>
        <w:t>In the area of communication revolution, information has been an inevitable component. The attraction of web services is simplicity, firewall neutrality and lack of dependency on the implementation technology at the service end.</w:t>
      </w:r>
    </w:p>
    <w:p w:rsidR="00EB6969" w:rsidRPr="00EB6969" w:rsidRDefault="00EB6969" w:rsidP="00EB6969">
      <w:pPr>
        <w:pStyle w:val="Style35"/>
        <w:widowControl/>
        <w:spacing w:before="120" w:line="360" w:lineRule="auto"/>
      </w:pPr>
      <w:r>
        <w:rPr>
          <w:rStyle w:val="FontStyle99"/>
          <w:sz w:val="24"/>
          <w:szCs w:val="24"/>
        </w:rPr>
        <w:t xml:space="preserve">  </w:t>
      </w:r>
      <w:r w:rsidRPr="00EB6969">
        <w:rPr>
          <w:rStyle w:val="FontStyle99"/>
          <w:sz w:val="24"/>
          <w:szCs w:val="24"/>
        </w:rPr>
        <w:t>Efficient computing capabilities are therefore utilized. The availability of the required information at the press of a button is something favourable and therefore computers are used for this purpose. Thus, one way of potential taping is achieved.</w:t>
      </w:r>
    </w:p>
    <w:p w:rsidR="00EB6969" w:rsidRPr="00EB6969" w:rsidRDefault="00EB6969" w:rsidP="00EB6969">
      <w:pPr>
        <w:pStyle w:val="Style30"/>
        <w:widowControl/>
        <w:spacing w:before="101" w:line="360" w:lineRule="auto"/>
        <w:rPr>
          <w:rStyle w:val="FontStyle99"/>
          <w:sz w:val="24"/>
          <w:szCs w:val="24"/>
        </w:rPr>
      </w:pPr>
      <w:r w:rsidRPr="00EB6969">
        <w:rPr>
          <w:rStyle w:val="FontStyle99"/>
          <w:sz w:val="24"/>
          <w:szCs w:val="24"/>
        </w:rPr>
        <w:t xml:space="preserve">   The project "Steganography" after being tested and was found to be achieving what is meant for. But this system never provides a full proof solution for all their problems in the user point of view. The system is found to be 100% error free and ready for implementation.</w:t>
      </w:r>
    </w:p>
    <w:p w:rsidR="00EB6969" w:rsidRPr="00397EEF" w:rsidRDefault="00EB6969" w:rsidP="00EB6969">
      <w:pPr>
        <w:pStyle w:val="Style14"/>
        <w:widowControl/>
        <w:spacing w:before="10" w:line="360" w:lineRule="auto"/>
        <w:rPr>
          <w:rStyle w:val="FontStyle99"/>
          <w:sz w:val="24"/>
          <w:szCs w:val="24"/>
        </w:rPr>
      </w:pPr>
      <w:r w:rsidRPr="00EB6969">
        <w:rPr>
          <w:rStyle w:val="FontStyle99"/>
          <w:sz w:val="24"/>
          <w:szCs w:val="24"/>
        </w:rPr>
        <w:t>The system has been designed in such a way that it can be modified with very little effort when such a need arises in the future. The system has been found to work efficiently and effectively. Due to its higher user friendliness, others may use these documents as a prototype for developing similar application</w:t>
      </w:r>
      <w:r>
        <w:rPr>
          <w:rStyle w:val="FontStyle99"/>
        </w:rPr>
        <w:t>.</w:t>
      </w:r>
    </w:p>
    <w:p w:rsidR="00397EEF" w:rsidRPr="00397EEF" w:rsidRDefault="00397EEF" w:rsidP="00EB6969">
      <w:pPr>
        <w:pStyle w:val="Style14"/>
        <w:widowControl/>
        <w:spacing w:before="10" w:line="360" w:lineRule="auto"/>
        <w:rPr>
          <w:rStyle w:val="FontStyle99"/>
          <w:sz w:val="24"/>
          <w:szCs w:val="24"/>
        </w:rPr>
      </w:pPr>
      <w:r w:rsidRPr="00397EEF">
        <w:rPr>
          <w:rStyle w:val="FontStyle99"/>
          <w:sz w:val="24"/>
          <w:szCs w:val="24"/>
        </w:rPr>
        <w:t xml:space="preserve">The Future Scope of the project includes, image hiding in such a way that it is not known even after exposed to any tools. One approach is hiding it, using a broad spectrum </w:t>
      </w:r>
      <w:proofErr w:type="spellStart"/>
      <w:r w:rsidRPr="00397EEF">
        <w:rPr>
          <w:rStyle w:val="FontStyle99"/>
          <w:sz w:val="24"/>
          <w:szCs w:val="24"/>
        </w:rPr>
        <w:t>ao</w:t>
      </w:r>
      <w:proofErr w:type="spellEnd"/>
      <w:r w:rsidRPr="00397EEF">
        <w:rPr>
          <w:rStyle w:val="FontStyle99"/>
          <w:sz w:val="24"/>
          <w:szCs w:val="24"/>
        </w:rPr>
        <w:t xml:space="preserve"> that the data is not stored at the start and is stored at </w:t>
      </w:r>
      <w:proofErr w:type="spellStart"/>
      <w:r w:rsidRPr="00397EEF">
        <w:rPr>
          <w:rStyle w:val="FontStyle99"/>
          <w:sz w:val="24"/>
          <w:szCs w:val="24"/>
        </w:rPr>
        <w:t>rndom</w:t>
      </w:r>
      <w:proofErr w:type="spellEnd"/>
      <w:r w:rsidRPr="00397EEF">
        <w:rPr>
          <w:rStyle w:val="FontStyle99"/>
          <w:sz w:val="24"/>
          <w:szCs w:val="24"/>
        </w:rPr>
        <w:t xml:space="preserve"> positions of the image. So even if any analysis of the image is done, it is difficult to find out that something is hidden inside an image.</w:t>
      </w:r>
    </w:p>
    <w:p w:rsidR="00EB6969" w:rsidRPr="00397EEF" w:rsidRDefault="00EB6969" w:rsidP="00EB6969">
      <w:pPr>
        <w:pStyle w:val="Style66"/>
        <w:tabs>
          <w:tab w:val="left" w:pos="715"/>
        </w:tabs>
        <w:ind w:firstLine="0"/>
        <w:rPr>
          <w:lang w:val="en-IN"/>
        </w:rPr>
      </w:pPr>
    </w:p>
    <w:p w:rsidR="0050620A" w:rsidRPr="00DD696A" w:rsidRDefault="008656FD" w:rsidP="00EB6969">
      <w:pPr>
        <w:pStyle w:val="Style66"/>
        <w:tabs>
          <w:tab w:val="left" w:pos="715"/>
        </w:tabs>
        <w:ind w:firstLine="0"/>
        <w:rPr>
          <w:b/>
          <w:bCs/>
          <w:sz w:val="28"/>
          <w:szCs w:val="28"/>
        </w:rPr>
      </w:pPr>
      <w:r>
        <w:rPr>
          <w:b/>
          <w:bCs/>
          <w:sz w:val="28"/>
          <w:szCs w:val="28"/>
        </w:rPr>
        <w:t xml:space="preserve">14.1. </w:t>
      </w:r>
      <w:r w:rsidR="00794038" w:rsidRPr="00DD696A">
        <w:rPr>
          <w:b/>
          <w:bCs/>
          <w:sz w:val="28"/>
          <w:szCs w:val="28"/>
        </w:rPr>
        <w:t>Limitations:</w:t>
      </w:r>
    </w:p>
    <w:p w:rsidR="00EB6969" w:rsidRPr="00EB6969" w:rsidRDefault="00EB6969" w:rsidP="00EB6969">
      <w:pPr>
        <w:pStyle w:val="Style66"/>
        <w:tabs>
          <w:tab w:val="left" w:pos="715"/>
        </w:tabs>
        <w:ind w:firstLine="0"/>
        <w:rPr>
          <w:sz w:val="28"/>
          <w:szCs w:val="28"/>
          <w:lang w:val="en-IN"/>
        </w:rPr>
      </w:pPr>
    </w:p>
    <w:p w:rsidR="0050620A" w:rsidRPr="00EB6969" w:rsidRDefault="00794038" w:rsidP="00EB6969">
      <w:pPr>
        <w:pStyle w:val="Style66"/>
        <w:numPr>
          <w:ilvl w:val="0"/>
          <w:numId w:val="29"/>
        </w:numPr>
        <w:tabs>
          <w:tab w:val="clear" w:pos="720"/>
          <w:tab w:val="left" w:pos="715"/>
        </w:tabs>
        <w:rPr>
          <w:lang w:val="en-IN"/>
        </w:rPr>
      </w:pPr>
      <w:r w:rsidRPr="00EB6969">
        <w:t>The Size of the image must be considerably big, in order to accommodate the huge data inside it.</w:t>
      </w:r>
    </w:p>
    <w:p w:rsidR="00EB6969" w:rsidRDefault="00794038" w:rsidP="00EB6969">
      <w:pPr>
        <w:pStyle w:val="Style66"/>
        <w:numPr>
          <w:ilvl w:val="0"/>
          <w:numId w:val="29"/>
        </w:numPr>
        <w:tabs>
          <w:tab w:val="clear" w:pos="720"/>
          <w:tab w:val="left" w:pos="715"/>
        </w:tabs>
        <w:rPr>
          <w:lang w:val="en-IN"/>
        </w:rPr>
      </w:pPr>
      <w:r w:rsidRPr="00EB6969">
        <w:t>An image, when analyzed with different tools would expose that some changes have been done in an image, when compared to original one.</w:t>
      </w:r>
      <w:r w:rsidRPr="00EB6969">
        <w:rPr>
          <w:lang w:val="en-IN"/>
        </w:rPr>
        <w:t xml:space="preserve"> </w:t>
      </w:r>
    </w:p>
    <w:p w:rsidR="00EB6969" w:rsidRPr="00EB6969" w:rsidRDefault="00EB6969" w:rsidP="00EB6969">
      <w:pPr>
        <w:pStyle w:val="Style66"/>
        <w:widowControl/>
        <w:numPr>
          <w:ilvl w:val="0"/>
          <w:numId w:val="29"/>
        </w:numPr>
        <w:tabs>
          <w:tab w:val="left" w:pos="355"/>
        </w:tabs>
        <w:jc w:val="left"/>
        <w:rPr>
          <w:rStyle w:val="FontStyle99"/>
          <w:sz w:val="24"/>
          <w:szCs w:val="24"/>
        </w:rPr>
      </w:pPr>
      <w:r w:rsidRPr="00EB6969">
        <w:rPr>
          <w:rStyle w:val="FontStyle99"/>
          <w:sz w:val="24"/>
          <w:szCs w:val="24"/>
        </w:rPr>
        <w:t>It provides the storing of data in an unprotected</w:t>
      </w:r>
      <w:r w:rsidR="00925D36">
        <w:rPr>
          <w:rStyle w:val="FontStyle99"/>
          <w:sz w:val="24"/>
          <w:szCs w:val="24"/>
        </w:rPr>
        <w:t xml:space="preserve"> </w:t>
      </w:r>
      <w:r w:rsidRPr="00EB6969">
        <w:rPr>
          <w:rStyle w:val="FontStyle99"/>
          <w:sz w:val="24"/>
          <w:szCs w:val="24"/>
        </w:rPr>
        <w:t xml:space="preserve"> mode.</w:t>
      </w:r>
    </w:p>
    <w:p w:rsidR="001406FF" w:rsidRDefault="00EB6969" w:rsidP="00EB6969">
      <w:pPr>
        <w:pStyle w:val="Style66"/>
        <w:widowControl/>
        <w:numPr>
          <w:ilvl w:val="0"/>
          <w:numId w:val="29"/>
        </w:numPr>
        <w:tabs>
          <w:tab w:val="left" w:pos="355"/>
        </w:tabs>
        <w:jc w:val="left"/>
        <w:rPr>
          <w:rStyle w:val="FontStyle99"/>
          <w:sz w:val="24"/>
          <w:szCs w:val="24"/>
        </w:rPr>
      </w:pPr>
      <w:r w:rsidRPr="00EB6969">
        <w:rPr>
          <w:rStyle w:val="FontStyle99"/>
          <w:sz w:val="24"/>
          <w:szCs w:val="24"/>
        </w:rPr>
        <w:t>Password leakage may occur and it leads to the unauthorized access of data</w:t>
      </w:r>
    </w:p>
    <w:p w:rsidR="00DD4800" w:rsidRDefault="00DD4800" w:rsidP="001406FF">
      <w:pPr>
        <w:pStyle w:val="Style66"/>
        <w:widowControl/>
        <w:tabs>
          <w:tab w:val="left" w:pos="355"/>
          <w:tab w:val="left" w:pos="715"/>
        </w:tabs>
        <w:ind w:left="720" w:firstLine="0"/>
        <w:jc w:val="left"/>
        <w:rPr>
          <w:rStyle w:val="FontStyle99"/>
          <w:sz w:val="24"/>
          <w:szCs w:val="24"/>
        </w:rPr>
      </w:pPr>
    </w:p>
    <w:p w:rsidR="00DD4800" w:rsidRDefault="00DD4800" w:rsidP="001406FF">
      <w:pPr>
        <w:pStyle w:val="Style66"/>
        <w:widowControl/>
        <w:tabs>
          <w:tab w:val="left" w:pos="355"/>
          <w:tab w:val="left" w:pos="715"/>
        </w:tabs>
        <w:ind w:left="720" w:firstLine="0"/>
        <w:jc w:val="left"/>
        <w:rPr>
          <w:rStyle w:val="FontStyle99"/>
          <w:sz w:val="24"/>
          <w:szCs w:val="24"/>
        </w:rPr>
      </w:pPr>
    </w:p>
    <w:p w:rsidR="00323767" w:rsidRDefault="00323767" w:rsidP="00DD4800">
      <w:pPr>
        <w:pStyle w:val="Style66"/>
        <w:widowControl/>
        <w:tabs>
          <w:tab w:val="left" w:pos="355"/>
          <w:tab w:val="left" w:pos="715"/>
        </w:tabs>
        <w:ind w:firstLine="0"/>
        <w:jc w:val="left"/>
        <w:rPr>
          <w:rStyle w:val="FontStyle99"/>
          <w:b/>
          <w:sz w:val="24"/>
          <w:szCs w:val="24"/>
        </w:rPr>
      </w:pPr>
    </w:p>
    <w:p w:rsidR="00DD4800" w:rsidRPr="008656FD" w:rsidRDefault="00323767" w:rsidP="00DD4800">
      <w:pPr>
        <w:pStyle w:val="Style66"/>
        <w:widowControl/>
        <w:tabs>
          <w:tab w:val="left" w:pos="355"/>
          <w:tab w:val="left" w:pos="715"/>
        </w:tabs>
        <w:ind w:firstLine="0"/>
        <w:jc w:val="left"/>
        <w:rPr>
          <w:rStyle w:val="FontStyle99"/>
          <w:b/>
          <w:sz w:val="28"/>
          <w:szCs w:val="28"/>
        </w:rPr>
      </w:pPr>
      <w:r>
        <w:rPr>
          <w:rStyle w:val="FontStyle99"/>
          <w:b/>
          <w:sz w:val="28"/>
          <w:szCs w:val="28"/>
        </w:rPr>
        <w:t>1</w:t>
      </w:r>
      <w:r w:rsidR="008656FD" w:rsidRPr="008656FD">
        <w:rPr>
          <w:rStyle w:val="FontStyle99"/>
          <w:b/>
          <w:sz w:val="28"/>
          <w:szCs w:val="28"/>
        </w:rPr>
        <w:t>5.</w:t>
      </w:r>
      <w:r w:rsidR="00DD696A" w:rsidRPr="008656FD">
        <w:rPr>
          <w:rStyle w:val="FontStyle99"/>
          <w:b/>
          <w:sz w:val="28"/>
          <w:szCs w:val="28"/>
        </w:rPr>
        <w:t xml:space="preserve"> </w:t>
      </w:r>
      <w:r w:rsidR="00DD4800" w:rsidRPr="008656FD">
        <w:rPr>
          <w:rStyle w:val="FontStyle99"/>
          <w:b/>
          <w:sz w:val="28"/>
          <w:szCs w:val="28"/>
        </w:rPr>
        <w:t xml:space="preserve"> R</w:t>
      </w:r>
      <w:r w:rsidR="00397EEF" w:rsidRPr="008656FD">
        <w:rPr>
          <w:rStyle w:val="FontStyle99"/>
          <w:b/>
          <w:sz w:val="28"/>
          <w:szCs w:val="28"/>
        </w:rPr>
        <w:t>eferences</w:t>
      </w:r>
      <w:r w:rsidR="00DD4800" w:rsidRPr="008656FD">
        <w:rPr>
          <w:rStyle w:val="FontStyle99"/>
          <w:b/>
          <w:sz w:val="28"/>
          <w:szCs w:val="28"/>
        </w:rPr>
        <w:t>:</w:t>
      </w:r>
    </w:p>
    <w:p w:rsidR="00DD4800" w:rsidRDefault="00A6203F" w:rsidP="00397EEF">
      <w:pPr>
        <w:pStyle w:val="NormalWeb"/>
        <w:numPr>
          <w:ilvl w:val="0"/>
          <w:numId w:val="34"/>
        </w:numPr>
        <w:spacing w:line="360" w:lineRule="auto"/>
        <w:jc w:val="both"/>
      </w:pPr>
      <w:r>
        <w:t xml:space="preserve"> </w:t>
      </w:r>
      <w:r w:rsidR="00DD4800">
        <w:t>www.google.com</w:t>
      </w:r>
    </w:p>
    <w:p w:rsidR="00DD4800" w:rsidRPr="0036207A" w:rsidRDefault="00DD4800" w:rsidP="00397EEF">
      <w:pPr>
        <w:pStyle w:val="NormalWeb"/>
        <w:numPr>
          <w:ilvl w:val="0"/>
          <w:numId w:val="34"/>
        </w:numPr>
        <w:spacing w:line="360" w:lineRule="auto"/>
        <w:jc w:val="both"/>
      </w:pPr>
      <w:r>
        <w:t xml:space="preserve"> </w:t>
      </w:r>
      <w:hyperlink r:id="rId33" w:history="1">
        <w:r w:rsidRPr="0036207A">
          <w:rPr>
            <w:rStyle w:val="Hyperlink"/>
          </w:rPr>
          <w:t>www.microsoft.com</w:t>
        </w:r>
      </w:hyperlink>
    </w:p>
    <w:p w:rsidR="00DD4800" w:rsidRPr="0036207A" w:rsidRDefault="00DD4800" w:rsidP="00397EEF">
      <w:pPr>
        <w:pStyle w:val="NormalWeb"/>
        <w:numPr>
          <w:ilvl w:val="0"/>
          <w:numId w:val="34"/>
        </w:numPr>
        <w:spacing w:line="360" w:lineRule="auto"/>
        <w:jc w:val="both"/>
      </w:pPr>
      <w:r>
        <w:t xml:space="preserve"> </w:t>
      </w:r>
      <w:hyperlink r:id="rId34" w:history="1">
        <w:r w:rsidRPr="0036207A">
          <w:rPr>
            <w:rStyle w:val="Hyperlink"/>
          </w:rPr>
          <w:t>www.dotnetspider.com</w:t>
        </w:r>
      </w:hyperlink>
    </w:p>
    <w:p w:rsidR="00DD4800" w:rsidRDefault="00DD4800" w:rsidP="00397EEF">
      <w:pPr>
        <w:pStyle w:val="NormalWeb"/>
        <w:numPr>
          <w:ilvl w:val="0"/>
          <w:numId w:val="34"/>
        </w:numPr>
        <w:spacing w:line="360" w:lineRule="auto"/>
      </w:pPr>
      <w:r>
        <w:t>Wikipedia.org</w:t>
      </w:r>
    </w:p>
    <w:p w:rsidR="00DD4800" w:rsidRPr="00453D37" w:rsidRDefault="00DD4800" w:rsidP="00397EEF">
      <w:pPr>
        <w:pStyle w:val="ListParagraph"/>
        <w:numPr>
          <w:ilvl w:val="0"/>
          <w:numId w:val="34"/>
        </w:numPr>
        <w:autoSpaceDE w:val="0"/>
        <w:autoSpaceDN w:val="0"/>
        <w:adjustRightInd w:val="0"/>
        <w:spacing w:line="360" w:lineRule="auto"/>
        <w:jc w:val="both"/>
      </w:pPr>
      <w:r w:rsidRPr="00453D37">
        <w:t>www.tutorialspoint.com</w:t>
      </w:r>
    </w:p>
    <w:p w:rsidR="00DD4800" w:rsidRPr="00DD4800" w:rsidRDefault="00573F94" w:rsidP="00A6203F">
      <w:pPr>
        <w:pStyle w:val="NormalWeb"/>
        <w:numPr>
          <w:ilvl w:val="0"/>
          <w:numId w:val="34"/>
        </w:numPr>
        <w:rPr>
          <w:rStyle w:val="HTMLCite"/>
          <w:iCs w:val="0"/>
        </w:rPr>
      </w:pPr>
      <w:hyperlink r:id="rId35" w:history="1">
        <w:r w:rsidR="00DD4800" w:rsidRPr="00ED09A0">
          <w:rPr>
            <w:rStyle w:val="Hyperlink"/>
          </w:rPr>
          <w:t>www.</w:t>
        </w:r>
        <w:r w:rsidR="00DD4800" w:rsidRPr="00ED09A0">
          <w:rPr>
            <w:rStyle w:val="Hyperlink"/>
            <w:b/>
            <w:bCs/>
          </w:rPr>
          <w:t>uml</w:t>
        </w:r>
        <w:r w:rsidR="00DD4800" w:rsidRPr="00ED09A0">
          <w:rPr>
            <w:rStyle w:val="Hyperlink"/>
          </w:rPr>
          <w:t>-</w:t>
        </w:r>
        <w:r w:rsidR="00DD4800" w:rsidRPr="00ED09A0">
          <w:rPr>
            <w:rStyle w:val="Hyperlink"/>
            <w:b/>
            <w:bCs/>
          </w:rPr>
          <w:t>diagrams</w:t>
        </w:r>
        <w:r w:rsidR="00DD4800" w:rsidRPr="00ED09A0">
          <w:rPr>
            <w:rStyle w:val="Hyperlink"/>
          </w:rPr>
          <w:t>.org</w:t>
        </w:r>
      </w:hyperlink>
    </w:p>
    <w:p w:rsidR="00323767" w:rsidRPr="00A6203F" w:rsidRDefault="00A6203F" w:rsidP="00A6203F">
      <w:pPr>
        <w:pStyle w:val="NormalWeb"/>
        <w:ind w:left="360"/>
        <w:rPr>
          <w:rStyle w:val="FontStyle99"/>
          <w:i/>
          <w:sz w:val="24"/>
          <w:szCs w:val="24"/>
        </w:rPr>
      </w:pPr>
      <w:r>
        <w:t xml:space="preserve">7.   </w:t>
      </w:r>
      <w:hyperlink r:id="rId36" w:history="1">
        <w:r w:rsidR="00397EEF" w:rsidRPr="00BA0980">
          <w:rPr>
            <w:rStyle w:val="Hyperlink"/>
          </w:rPr>
          <w:t>https://creately.com/app/?tempID=gc7qvpsj1&amp;login_type=demo#</w:t>
        </w:r>
      </w:hyperlink>
      <w:r w:rsidR="00EB6969" w:rsidRPr="00DD4800">
        <w:rPr>
          <w:rStyle w:val="FontStyle99"/>
          <w:sz w:val="24"/>
          <w:szCs w:val="24"/>
        </w:rPr>
        <w:t>.</w:t>
      </w:r>
    </w:p>
    <w:p w:rsidR="00A6203F" w:rsidRPr="00A6203F" w:rsidRDefault="00A6203F" w:rsidP="00A6203F">
      <w:pPr>
        <w:pStyle w:val="NormalWeb"/>
        <w:ind w:left="360"/>
        <w:rPr>
          <w:rStyle w:val="FontStyle99"/>
          <w:sz w:val="24"/>
          <w:szCs w:val="24"/>
        </w:rPr>
      </w:pPr>
      <w:r>
        <w:rPr>
          <w:rStyle w:val="FontStyle99"/>
          <w:sz w:val="24"/>
          <w:szCs w:val="24"/>
        </w:rPr>
        <w:t>8.   http://www.hacking-tutorial.com</w:t>
      </w:r>
    </w:p>
    <w:p w:rsidR="00397EEF" w:rsidRPr="00323767" w:rsidRDefault="00397EEF" w:rsidP="00323767">
      <w:pPr>
        <w:pStyle w:val="NormalWeb"/>
        <w:spacing w:line="360" w:lineRule="auto"/>
        <w:rPr>
          <w:rStyle w:val="FontStyle99"/>
          <w:i/>
          <w:sz w:val="24"/>
          <w:szCs w:val="24"/>
        </w:rPr>
      </w:pPr>
      <w:r w:rsidRPr="00323767">
        <w:rPr>
          <w:rStyle w:val="FontStyle99"/>
          <w:b/>
          <w:sz w:val="28"/>
          <w:szCs w:val="28"/>
        </w:rPr>
        <w:t>Books</w:t>
      </w:r>
      <w:r w:rsidRPr="00323767">
        <w:rPr>
          <w:rStyle w:val="FontStyle99"/>
          <w:sz w:val="28"/>
          <w:szCs w:val="28"/>
        </w:rPr>
        <w:t>:</w:t>
      </w:r>
    </w:p>
    <w:p w:rsidR="00397EEF" w:rsidRDefault="00397EEF" w:rsidP="00A6203F">
      <w:pPr>
        <w:pStyle w:val="NormalWeb"/>
        <w:ind w:left="360"/>
        <w:rPr>
          <w:rStyle w:val="FontStyle99"/>
          <w:sz w:val="24"/>
          <w:szCs w:val="24"/>
        </w:rPr>
      </w:pPr>
      <w:r>
        <w:rPr>
          <w:rStyle w:val="FontStyle99"/>
          <w:sz w:val="24"/>
          <w:szCs w:val="24"/>
        </w:rPr>
        <w:t>1. Network Security Essentials Applications and standards, by William Stallings.</w:t>
      </w:r>
    </w:p>
    <w:p w:rsidR="00397EEF" w:rsidRPr="00F65AFA" w:rsidRDefault="00F65AFA" w:rsidP="00A6203F">
      <w:pPr>
        <w:pStyle w:val="Default"/>
        <w:rPr>
          <w:rStyle w:val="FontStyle99"/>
          <w:sz w:val="24"/>
          <w:szCs w:val="24"/>
        </w:rPr>
      </w:pPr>
      <w:r>
        <w:rPr>
          <w:rStyle w:val="FontStyle99"/>
          <w:sz w:val="24"/>
          <w:szCs w:val="24"/>
        </w:rPr>
        <w:t xml:space="preserve">      </w:t>
      </w:r>
      <w:r w:rsidR="00397EEF">
        <w:rPr>
          <w:rStyle w:val="FontStyle99"/>
          <w:sz w:val="24"/>
          <w:szCs w:val="24"/>
        </w:rPr>
        <w:t>2.</w:t>
      </w:r>
      <w:r w:rsidRPr="00F65AFA">
        <w:t xml:space="preserve"> </w:t>
      </w:r>
      <w:r>
        <w:rPr>
          <w:rFonts w:ascii="Times New Roman" w:hAnsi="Times New Roman" w:cs="Times New Roman"/>
        </w:rPr>
        <w:t>Research Paper,</w:t>
      </w:r>
      <w:r w:rsidRPr="00F65AFA">
        <w:t xml:space="preserve"> </w:t>
      </w:r>
      <w:r w:rsidRPr="00F65AFA">
        <w:rPr>
          <w:rFonts w:ascii="Times New Roman" w:hAnsi="Times New Roman" w:cs="Times New Roman"/>
          <w:bCs/>
        </w:rPr>
        <w:t>An Overview of Image Steganography using LSB Technique</w:t>
      </w:r>
      <w:r w:rsidR="00A6203F">
        <w:rPr>
          <w:rFonts w:ascii="Times New Roman" w:hAnsi="Times New Roman" w:cs="Times New Roman"/>
          <w:bCs/>
        </w:rPr>
        <w:t>.</w:t>
      </w:r>
    </w:p>
    <w:p w:rsidR="00397EEF" w:rsidRDefault="00323767" w:rsidP="00A6203F">
      <w:pPr>
        <w:pStyle w:val="NormalWeb"/>
      </w:pPr>
      <w:r>
        <w:t xml:space="preserve">      3. </w:t>
      </w:r>
      <w:r w:rsidR="00A6203F">
        <w:t xml:space="preserve">Grady </w:t>
      </w:r>
      <w:proofErr w:type="spellStart"/>
      <w:r w:rsidR="00A6203F">
        <w:t>Booch</w:t>
      </w:r>
      <w:proofErr w:type="spellEnd"/>
      <w:r w:rsidR="00A6203F">
        <w:t xml:space="preserve">, James </w:t>
      </w:r>
      <w:proofErr w:type="spellStart"/>
      <w:r w:rsidR="00A6203F">
        <w:t>Rambaiugh</w:t>
      </w:r>
      <w:proofErr w:type="spellEnd"/>
      <w:r w:rsidR="00A6203F">
        <w:t xml:space="preserve">, </w:t>
      </w:r>
      <w:proofErr w:type="spellStart"/>
      <w:r w:rsidR="00A6203F">
        <w:t>Ivar</w:t>
      </w:r>
      <w:proofErr w:type="spellEnd"/>
      <w:r w:rsidR="00A6203F">
        <w:t xml:space="preserve"> Jacobson: The Unified Model.</w:t>
      </w:r>
    </w:p>
    <w:p w:rsidR="00A6203F" w:rsidRPr="00323767" w:rsidRDefault="00A6203F" w:rsidP="00A6203F">
      <w:pPr>
        <w:pStyle w:val="NormalWeb"/>
      </w:pPr>
      <w:r>
        <w:t xml:space="preserve">      4. Cryptography and Network Security, Third Edition, Stallings, PHI/Pearson.</w:t>
      </w:r>
    </w:p>
    <w:sectPr w:rsidR="00A6203F" w:rsidRPr="00323767" w:rsidSect="0081261E">
      <w:footerReference w:type="default" r:id="rId3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6921" w:rsidRDefault="00996921" w:rsidP="00E72235">
      <w:r>
        <w:separator/>
      </w:r>
    </w:p>
  </w:endnote>
  <w:endnote w:type="continuationSeparator" w:id="0">
    <w:p w:rsidR="00996921" w:rsidRDefault="00996921" w:rsidP="00E722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42595"/>
      <w:docPartObj>
        <w:docPartGallery w:val="Page Numbers (Bottom of Page)"/>
        <w:docPartUnique/>
      </w:docPartObj>
    </w:sdtPr>
    <w:sdtContent>
      <w:p w:rsidR="00E72235" w:rsidRDefault="00573F94">
        <w:pPr>
          <w:pStyle w:val="Footer"/>
          <w:jc w:val="center"/>
        </w:pPr>
        <w:fldSimple w:instr=" PAGE   \* MERGEFORMAT ">
          <w:r w:rsidR="0056584B">
            <w:rPr>
              <w:noProof/>
            </w:rPr>
            <w:t>1</w:t>
          </w:r>
        </w:fldSimple>
      </w:p>
    </w:sdtContent>
  </w:sdt>
  <w:p w:rsidR="00E72235" w:rsidRDefault="00E722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6921" w:rsidRDefault="00996921" w:rsidP="00E72235">
      <w:r>
        <w:separator/>
      </w:r>
    </w:p>
  </w:footnote>
  <w:footnote w:type="continuationSeparator" w:id="0">
    <w:p w:rsidR="00996921" w:rsidRDefault="00996921" w:rsidP="00E7223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421C8FF6"/>
    <w:name w:val="WW8Num7"/>
    <w:lvl w:ilvl="0">
      <w:start w:val="1"/>
      <w:numFmt w:val="decimal"/>
      <w:lvlText w:val="%1."/>
      <w:lvlJc w:val="left"/>
      <w:pPr>
        <w:tabs>
          <w:tab w:val="num" w:pos="720"/>
        </w:tabs>
        <w:ind w:left="720" w:hanging="360"/>
      </w:p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
    <w:nsid w:val="00000005"/>
    <w:multiLevelType w:val="singleLevel"/>
    <w:tmpl w:val="00000005"/>
    <w:name w:val="WW8Num10"/>
    <w:lvl w:ilvl="0">
      <w:start w:val="1"/>
      <w:numFmt w:val="bullet"/>
      <w:lvlText w:val=""/>
      <w:lvlJc w:val="left"/>
      <w:pPr>
        <w:tabs>
          <w:tab w:val="num" w:pos="720"/>
        </w:tabs>
        <w:ind w:left="720" w:hanging="360"/>
      </w:pPr>
      <w:rPr>
        <w:rFonts w:ascii="Symbol" w:hAnsi="Symbol" w:cs="Symbol"/>
      </w:rPr>
    </w:lvl>
  </w:abstractNum>
  <w:abstractNum w:abstractNumId="2">
    <w:nsid w:val="00000006"/>
    <w:multiLevelType w:val="singleLevel"/>
    <w:tmpl w:val="00000006"/>
    <w:name w:val="WW8Num11"/>
    <w:lvl w:ilvl="0">
      <w:start w:val="1"/>
      <w:numFmt w:val="decimal"/>
      <w:lvlText w:val="%1."/>
      <w:lvlJc w:val="left"/>
      <w:pPr>
        <w:tabs>
          <w:tab w:val="num" w:pos="720"/>
        </w:tabs>
        <w:ind w:left="720" w:hanging="360"/>
      </w:pPr>
    </w:lvl>
  </w:abstractNum>
  <w:abstractNum w:abstractNumId="3">
    <w:nsid w:val="00000007"/>
    <w:multiLevelType w:val="singleLevel"/>
    <w:tmpl w:val="00000007"/>
    <w:name w:val="WW8Num16"/>
    <w:lvl w:ilvl="0">
      <w:start w:val="1"/>
      <w:numFmt w:val="bullet"/>
      <w:lvlText w:val=""/>
      <w:lvlJc w:val="left"/>
      <w:pPr>
        <w:tabs>
          <w:tab w:val="num" w:pos="1140"/>
        </w:tabs>
        <w:ind w:left="1140" w:hanging="360"/>
      </w:pPr>
      <w:rPr>
        <w:rFonts w:ascii="Symbol" w:hAnsi="Symbol" w:cs="Symbol"/>
      </w:rPr>
    </w:lvl>
  </w:abstractNum>
  <w:abstractNum w:abstractNumId="4">
    <w:nsid w:val="00000009"/>
    <w:multiLevelType w:val="multilevel"/>
    <w:tmpl w:val="00000009"/>
    <w:name w:val="WW8Num21"/>
    <w:lvl w:ilvl="0">
      <w:start w:val="1"/>
      <w:numFmt w:val="bullet"/>
      <w:lvlText w:val=""/>
      <w:lvlJc w:val="left"/>
      <w:pPr>
        <w:tabs>
          <w:tab w:val="num" w:pos="1140"/>
        </w:tabs>
        <w:ind w:left="1140" w:hanging="360"/>
      </w:pPr>
      <w:rPr>
        <w:rFonts w:ascii="Symbol" w:hAnsi="Symbol" w:cs="Symbol"/>
      </w:rPr>
    </w:lvl>
    <w:lvl w:ilvl="1">
      <w:start w:val="1"/>
      <w:numFmt w:val="decimal"/>
      <w:lvlText w:val="%2."/>
      <w:lvlJc w:val="left"/>
      <w:pPr>
        <w:tabs>
          <w:tab w:val="num" w:pos="1140"/>
        </w:tabs>
        <w:ind w:left="1140" w:hanging="360"/>
      </w:pPr>
    </w:lvl>
    <w:lvl w:ilvl="2">
      <w:start w:val="1"/>
      <w:numFmt w:val="bullet"/>
      <w:lvlText w:val=""/>
      <w:lvlJc w:val="left"/>
      <w:pPr>
        <w:tabs>
          <w:tab w:val="num" w:pos="2580"/>
        </w:tabs>
        <w:ind w:left="2580" w:hanging="360"/>
      </w:pPr>
      <w:rPr>
        <w:rFonts w:ascii="Wingdings" w:hAnsi="Wingdings" w:cs="Wingdings"/>
      </w:rPr>
    </w:lvl>
    <w:lvl w:ilvl="3">
      <w:start w:val="1"/>
      <w:numFmt w:val="bullet"/>
      <w:lvlText w:val=""/>
      <w:lvlJc w:val="left"/>
      <w:pPr>
        <w:tabs>
          <w:tab w:val="num" w:pos="3300"/>
        </w:tabs>
        <w:ind w:left="3300" w:hanging="360"/>
      </w:pPr>
      <w:rPr>
        <w:rFonts w:ascii="Symbol" w:hAnsi="Symbol" w:cs="Symbol"/>
      </w:rPr>
    </w:lvl>
    <w:lvl w:ilvl="4">
      <w:start w:val="1"/>
      <w:numFmt w:val="bullet"/>
      <w:lvlText w:val="o"/>
      <w:lvlJc w:val="left"/>
      <w:pPr>
        <w:tabs>
          <w:tab w:val="num" w:pos="4020"/>
        </w:tabs>
        <w:ind w:left="4020" w:hanging="360"/>
      </w:pPr>
      <w:rPr>
        <w:rFonts w:ascii="Courier New" w:hAnsi="Courier New" w:cs="Courier New"/>
      </w:rPr>
    </w:lvl>
    <w:lvl w:ilvl="5">
      <w:start w:val="1"/>
      <w:numFmt w:val="bullet"/>
      <w:lvlText w:val=""/>
      <w:lvlJc w:val="left"/>
      <w:pPr>
        <w:tabs>
          <w:tab w:val="num" w:pos="4740"/>
        </w:tabs>
        <w:ind w:left="4740" w:hanging="360"/>
      </w:pPr>
      <w:rPr>
        <w:rFonts w:ascii="Wingdings" w:hAnsi="Wingdings" w:cs="Wingdings"/>
      </w:rPr>
    </w:lvl>
    <w:lvl w:ilvl="6">
      <w:start w:val="1"/>
      <w:numFmt w:val="bullet"/>
      <w:lvlText w:val=""/>
      <w:lvlJc w:val="left"/>
      <w:pPr>
        <w:tabs>
          <w:tab w:val="num" w:pos="5460"/>
        </w:tabs>
        <w:ind w:left="5460" w:hanging="360"/>
      </w:pPr>
      <w:rPr>
        <w:rFonts w:ascii="Symbol" w:hAnsi="Symbol" w:cs="Symbol"/>
      </w:rPr>
    </w:lvl>
    <w:lvl w:ilvl="7">
      <w:start w:val="1"/>
      <w:numFmt w:val="bullet"/>
      <w:lvlText w:val="o"/>
      <w:lvlJc w:val="left"/>
      <w:pPr>
        <w:tabs>
          <w:tab w:val="num" w:pos="6180"/>
        </w:tabs>
        <w:ind w:left="6180" w:hanging="360"/>
      </w:pPr>
      <w:rPr>
        <w:rFonts w:ascii="Courier New" w:hAnsi="Courier New" w:cs="Courier New"/>
      </w:rPr>
    </w:lvl>
    <w:lvl w:ilvl="8">
      <w:start w:val="1"/>
      <w:numFmt w:val="bullet"/>
      <w:lvlText w:val=""/>
      <w:lvlJc w:val="left"/>
      <w:pPr>
        <w:tabs>
          <w:tab w:val="num" w:pos="6900"/>
        </w:tabs>
        <w:ind w:left="6900" w:hanging="360"/>
      </w:pPr>
      <w:rPr>
        <w:rFonts w:ascii="Wingdings" w:hAnsi="Wingdings" w:cs="Wingdings"/>
      </w:rPr>
    </w:lvl>
  </w:abstractNum>
  <w:abstractNum w:abstractNumId="5">
    <w:nsid w:val="026C13A2"/>
    <w:multiLevelType w:val="hybridMultilevel"/>
    <w:tmpl w:val="B854092A"/>
    <w:lvl w:ilvl="0" w:tplc="D4648BC4">
      <w:start w:val="1"/>
      <w:numFmt w:val="bullet"/>
      <w:lvlText w:val=""/>
      <w:lvlJc w:val="left"/>
      <w:pPr>
        <w:tabs>
          <w:tab w:val="num" w:pos="720"/>
        </w:tabs>
        <w:ind w:left="720" w:hanging="360"/>
      </w:pPr>
      <w:rPr>
        <w:rFonts w:ascii="Wingdings" w:hAnsi="Wingdings" w:hint="default"/>
      </w:rPr>
    </w:lvl>
    <w:lvl w:ilvl="1" w:tplc="78749E90" w:tentative="1">
      <w:start w:val="1"/>
      <w:numFmt w:val="bullet"/>
      <w:lvlText w:val=""/>
      <w:lvlJc w:val="left"/>
      <w:pPr>
        <w:tabs>
          <w:tab w:val="num" w:pos="1440"/>
        </w:tabs>
        <w:ind w:left="1440" w:hanging="360"/>
      </w:pPr>
      <w:rPr>
        <w:rFonts w:ascii="Wingdings" w:hAnsi="Wingdings" w:hint="default"/>
      </w:rPr>
    </w:lvl>
    <w:lvl w:ilvl="2" w:tplc="7166EBBE" w:tentative="1">
      <w:start w:val="1"/>
      <w:numFmt w:val="bullet"/>
      <w:lvlText w:val=""/>
      <w:lvlJc w:val="left"/>
      <w:pPr>
        <w:tabs>
          <w:tab w:val="num" w:pos="2160"/>
        </w:tabs>
        <w:ind w:left="2160" w:hanging="360"/>
      </w:pPr>
      <w:rPr>
        <w:rFonts w:ascii="Wingdings" w:hAnsi="Wingdings" w:hint="default"/>
      </w:rPr>
    </w:lvl>
    <w:lvl w:ilvl="3" w:tplc="8B70C03C" w:tentative="1">
      <w:start w:val="1"/>
      <w:numFmt w:val="bullet"/>
      <w:lvlText w:val=""/>
      <w:lvlJc w:val="left"/>
      <w:pPr>
        <w:tabs>
          <w:tab w:val="num" w:pos="2880"/>
        </w:tabs>
        <w:ind w:left="2880" w:hanging="360"/>
      </w:pPr>
      <w:rPr>
        <w:rFonts w:ascii="Wingdings" w:hAnsi="Wingdings" w:hint="default"/>
      </w:rPr>
    </w:lvl>
    <w:lvl w:ilvl="4" w:tplc="39363974" w:tentative="1">
      <w:start w:val="1"/>
      <w:numFmt w:val="bullet"/>
      <w:lvlText w:val=""/>
      <w:lvlJc w:val="left"/>
      <w:pPr>
        <w:tabs>
          <w:tab w:val="num" w:pos="3600"/>
        </w:tabs>
        <w:ind w:left="3600" w:hanging="360"/>
      </w:pPr>
      <w:rPr>
        <w:rFonts w:ascii="Wingdings" w:hAnsi="Wingdings" w:hint="default"/>
      </w:rPr>
    </w:lvl>
    <w:lvl w:ilvl="5" w:tplc="5E961B98" w:tentative="1">
      <w:start w:val="1"/>
      <w:numFmt w:val="bullet"/>
      <w:lvlText w:val=""/>
      <w:lvlJc w:val="left"/>
      <w:pPr>
        <w:tabs>
          <w:tab w:val="num" w:pos="4320"/>
        </w:tabs>
        <w:ind w:left="4320" w:hanging="360"/>
      </w:pPr>
      <w:rPr>
        <w:rFonts w:ascii="Wingdings" w:hAnsi="Wingdings" w:hint="default"/>
      </w:rPr>
    </w:lvl>
    <w:lvl w:ilvl="6" w:tplc="17324408" w:tentative="1">
      <w:start w:val="1"/>
      <w:numFmt w:val="bullet"/>
      <w:lvlText w:val=""/>
      <w:lvlJc w:val="left"/>
      <w:pPr>
        <w:tabs>
          <w:tab w:val="num" w:pos="5040"/>
        </w:tabs>
        <w:ind w:left="5040" w:hanging="360"/>
      </w:pPr>
      <w:rPr>
        <w:rFonts w:ascii="Wingdings" w:hAnsi="Wingdings" w:hint="default"/>
      </w:rPr>
    </w:lvl>
    <w:lvl w:ilvl="7" w:tplc="5F1C4B6E" w:tentative="1">
      <w:start w:val="1"/>
      <w:numFmt w:val="bullet"/>
      <w:lvlText w:val=""/>
      <w:lvlJc w:val="left"/>
      <w:pPr>
        <w:tabs>
          <w:tab w:val="num" w:pos="5760"/>
        </w:tabs>
        <w:ind w:left="5760" w:hanging="360"/>
      </w:pPr>
      <w:rPr>
        <w:rFonts w:ascii="Wingdings" w:hAnsi="Wingdings" w:hint="default"/>
      </w:rPr>
    </w:lvl>
    <w:lvl w:ilvl="8" w:tplc="38488EC0" w:tentative="1">
      <w:start w:val="1"/>
      <w:numFmt w:val="bullet"/>
      <w:lvlText w:val=""/>
      <w:lvlJc w:val="left"/>
      <w:pPr>
        <w:tabs>
          <w:tab w:val="num" w:pos="6480"/>
        </w:tabs>
        <w:ind w:left="6480" w:hanging="360"/>
      </w:pPr>
      <w:rPr>
        <w:rFonts w:ascii="Wingdings" w:hAnsi="Wingdings" w:hint="default"/>
      </w:rPr>
    </w:lvl>
  </w:abstractNum>
  <w:abstractNum w:abstractNumId="6">
    <w:nsid w:val="0A7562F5"/>
    <w:multiLevelType w:val="multilevel"/>
    <w:tmpl w:val="4468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201142"/>
    <w:multiLevelType w:val="hybridMultilevel"/>
    <w:tmpl w:val="868AC542"/>
    <w:lvl w:ilvl="0" w:tplc="21703CFC">
      <w:start w:val="1"/>
      <w:numFmt w:val="bullet"/>
      <w:lvlText w:val=""/>
      <w:lvlJc w:val="left"/>
      <w:pPr>
        <w:tabs>
          <w:tab w:val="num" w:pos="720"/>
        </w:tabs>
        <w:ind w:left="720" w:hanging="360"/>
      </w:pPr>
      <w:rPr>
        <w:rFonts w:ascii="Wingdings" w:hAnsi="Wingdings" w:hint="default"/>
      </w:rPr>
    </w:lvl>
    <w:lvl w:ilvl="1" w:tplc="0456D222" w:tentative="1">
      <w:start w:val="1"/>
      <w:numFmt w:val="bullet"/>
      <w:lvlText w:val=""/>
      <w:lvlJc w:val="left"/>
      <w:pPr>
        <w:tabs>
          <w:tab w:val="num" w:pos="1440"/>
        </w:tabs>
        <w:ind w:left="1440" w:hanging="360"/>
      </w:pPr>
      <w:rPr>
        <w:rFonts w:ascii="Wingdings" w:hAnsi="Wingdings" w:hint="default"/>
      </w:rPr>
    </w:lvl>
    <w:lvl w:ilvl="2" w:tplc="DFB6F1FC" w:tentative="1">
      <w:start w:val="1"/>
      <w:numFmt w:val="bullet"/>
      <w:lvlText w:val=""/>
      <w:lvlJc w:val="left"/>
      <w:pPr>
        <w:tabs>
          <w:tab w:val="num" w:pos="2160"/>
        </w:tabs>
        <w:ind w:left="2160" w:hanging="360"/>
      </w:pPr>
      <w:rPr>
        <w:rFonts w:ascii="Wingdings" w:hAnsi="Wingdings" w:hint="default"/>
      </w:rPr>
    </w:lvl>
    <w:lvl w:ilvl="3" w:tplc="EBBAF878" w:tentative="1">
      <w:start w:val="1"/>
      <w:numFmt w:val="bullet"/>
      <w:lvlText w:val=""/>
      <w:lvlJc w:val="left"/>
      <w:pPr>
        <w:tabs>
          <w:tab w:val="num" w:pos="2880"/>
        </w:tabs>
        <w:ind w:left="2880" w:hanging="360"/>
      </w:pPr>
      <w:rPr>
        <w:rFonts w:ascii="Wingdings" w:hAnsi="Wingdings" w:hint="default"/>
      </w:rPr>
    </w:lvl>
    <w:lvl w:ilvl="4" w:tplc="BA8865A4" w:tentative="1">
      <w:start w:val="1"/>
      <w:numFmt w:val="bullet"/>
      <w:lvlText w:val=""/>
      <w:lvlJc w:val="left"/>
      <w:pPr>
        <w:tabs>
          <w:tab w:val="num" w:pos="3600"/>
        </w:tabs>
        <w:ind w:left="3600" w:hanging="360"/>
      </w:pPr>
      <w:rPr>
        <w:rFonts w:ascii="Wingdings" w:hAnsi="Wingdings" w:hint="default"/>
      </w:rPr>
    </w:lvl>
    <w:lvl w:ilvl="5" w:tplc="9DF8BC46" w:tentative="1">
      <w:start w:val="1"/>
      <w:numFmt w:val="bullet"/>
      <w:lvlText w:val=""/>
      <w:lvlJc w:val="left"/>
      <w:pPr>
        <w:tabs>
          <w:tab w:val="num" w:pos="4320"/>
        </w:tabs>
        <w:ind w:left="4320" w:hanging="360"/>
      </w:pPr>
      <w:rPr>
        <w:rFonts w:ascii="Wingdings" w:hAnsi="Wingdings" w:hint="default"/>
      </w:rPr>
    </w:lvl>
    <w:lvl w:ilvl="6" w:tplc="631CB69E" w:tentative="1">
      <w:start w:val="1"/>
      <w:numFmt w:val="bullet"/>
      <w:lvlText w:val=""/>
      <w:lvlJc w:val="left"/>
      <w:pPr>
        <w:tabs>
          <w:tab w:val="num" w:pos="5040"/>
        </w:tabs>
        <w:ind w:left="5040" w:hanging="360"/>
      </w:pPr>
      <w:rPr>
        <w:rFonts w:ascii="Wingdings" w:hAnsi="Wingdings" w:hint="default"/>
      </w:rPr>
    </w:lvl>
    <w:lvl w:ilvl="7" w:tplc="3A040524" w:tentative="1">
      <w:start w:val="1"/>
      <w:numFmt w:val="bullet"/>
      <w:lvlText w:val=""/>
      <w:lvlJc w:val="left"/>
      <w:pPr>
        <w:tabs>
          <w:tab w:val="num" w:pos="5760"/>
        </w:tabs>
        <w:ind w:left="5760" w:hanging="360"/>
      </w:pPr>
      <w:rPr>
        <w:rFonts w:ascii="Wingdings" w:hAnsi="Wingdings" w:hint="default"/>
      </w:rPr>
    </w:lvl>
    <w:lvl w:ilvl="8" w:tplc="860CE032" w:tentative="1">
      <w:start w:val="1"/>
      <w:numFmt w:val="bullet"/>
      <w:lvlText w:val=""/>
      <w:lvlJc w:val="left"/>
      <w:pPr>
        <w:tabs>
          <w:tab w:val="num" w:pos="6480"/>
        </w:tabs>
        <w:ind w:left="6480" w:hanging="360"/>
      </w:pPr>
      <w:rPr>
        <w:rFonts w:ascii="Wingdings" w:hAnsi="Wingdings" w:hint="default"/>
      </w:rPr>
    </w:lvl>
  </w:abstractNum>
  <w:abstractNum w:abstractNumId="8">
    <w:nsid w:val="21E754DB"/>
    <w:multiLevelType w:val="hybridMultilevel"/>
    <w:tmpl w:val="337EB732"/>
    <w:lvl w:ilvl="0" w:tplc="8DEE7660">
      <w:start w:val="1"/>
      <w:numFmt w:val="bullet"/>
      <w:lvlText w:val=""/>
      <w:lvlJc w:val="left"/>
      <w:pPr>
        <w:tabs>
          <w:tab w:val="num" w:pos="720"/>
        </w:tabs>
        <w:ind w:left="720" w:hanging="360"/>
      </w:pPr>
      <w:rPr>
        <w:rFonts w:ascii="Wingdings" w:hAnsi="Wingdings" w:hint="default"/>
      </w:rPr>
    </w:lvl>
    <w:lvl w:ilvl="1" w:tplc="C4D00B9C" w:tentative="1">
      <w:start w:val="1"/>
      <w:numFmt w:val="bullet"/>
      <w:lvlText w:val=""/>
      <w:lvlJc w:val="left"/>
      <w:pPr>
        <w:tabs>
          <w:tab w:val="num" w:pos="1440"/>
        </w:tabs>
        <w:ind w:left="1440" w:hanging="360"/>
      </w:pPr>
      <w:rPr>
        <w:rFonts w:ascii="Wingdings" w:hAnsi="Wingdings" w:hint="default"/>
      </w:rPr>
    </w:lvl>
    <w:lvl w:ilvl="2" w:tplc="E1F65A60" w:tentative="1">
      <w:start w:val="1"/>
      <w:numFmt w:val="bullet"/>
      <w:lvlText w:val=""/>
      <w:lvlJc w:val="left"/>
      <w:pPr>
        <w:tabs>
          <w:tab w:val="num" w:pos="2160"/>
        </w:tabs>
        <w:ind w:left="2160" w:hanging="360"/>
      </w:pPr>
      <w:rPr>
        <w:rFonts w:ascii="Wingdings" w:hAnsi="Wingdings" w:hint="default"/>
      </w:rPr>
    </w:lvl>
    <w:lvl w:ilvl="3" w:tplc="6FBE29C4" w:tentative="1">
      <w:start w:val="1"/>
      <w:numFmt w:val="bullet"/>
      <w:lvlText w:val=""/>
      <w:lvlJc w:val="left"/>
      <w:pPr>
        <w:tabs>
          <w:tab w:val="num" w:pos="2880"/>
        </w:tabs>
        <w:ind w:left="2880" w:hanging="360"/>
      </w:pPr>
      <w:rPr>
        <w:rFonts w:ascii="Wingdings" w:hAnsi="Wingdings" w:hint="default"/>
      </w:rPr>
    </w:lvl>
    <w:lvl w:ilvl="4" w:tplc="AF04A3E6" w:tentative="1">
      <w:start w:val="1"/>
      <w:numFmt w:val="bullet"/>
      <w:lvlText w:val=""/>
      <w:lvlJc w:val="left"/>
      <w:pPr>
        <w:tabs>
          <w:tab w:val="num" w:pos="3600"/>
        </w:tabs>
        <w:ind w:left="3600" w:hanging="360"/>
      </w:pPr>
      <w:rPr>
        <w:rFonts w:ascii="Wingdings" w:hAnsi="Wingdings" w:hint="default"/>
      </w:rPr>
    </w:lvl>
    <w:lvl w:ilvl="5" w:tplc="393C048C" w:tentative="1">
      <w:start w:val="1"/>
      <w:numFmt w:val="bullet"/>
      <w:lvlText w:val=""/>
      <w:lvlJc w:val="left"/>
      <w:pPr>
        <w:tabs>
          <w:tab w:val="num" w:pos="4320"/>
        </w:tabs>
        <w:ind w:left="4320" w:hanging="360"/>
      </w:pPr>
      <w:rPr>
        <w:rFonts w:ascii="Wingdings" w:hAnsi="Wingdings" w:hint="default"/>
      </w:rPr>
    </w:lvl>
    <w:lvl w:ilvl="6" w:tplc="C100B790" w:tentative="1">
      <w:start w:val="1"/>
      <w:numFmt w:val="bullet"/>
      <w:lvlText w:val=""/>
      <w:lvlJc w:val="left"/>
      <w:pPr>
        <w:tabs>
          <w:tab w:val="num" w:pos="5040"/>
        </w:tabs>
        <w:ind w:left="5040" w:hanging="360"/>
      </w:pPr>
      <w:rPr>
        <w:rFonts w:ascii="Wingdings" w:hAnsi="Wingdings" w:hint="default"/>
      </w:rPr>
    </w:lvl>
    <w:lvl w:ilvl="7" w:tplc="B8ECB14C" w:tentative="1">
      <w:start w:val="1"/>
      <w:numFmt w:val="bullet"/>
      <w:lvlText w:val=""/>
      <w:lvlJc w:val="left"/>
      <w:pPr>
        <w:tabs>
          <w:tab w:val="num" w:pos="5760"/>
        </w:tabs>
        <w:ind w:left="5760" w:hanging="360"/>
      </w:pPr>
      <w:rPr>
        <w:rFonts w:ascii="Wingdings" w:hAnsi="Wingdings" w:hint="default"/>
      </w:rPr>
    </w:lvl>
    <w:lvl w:ilvl="8" w:tplc="4D16B384" w:tentative="1">
      <w:start w:val="1"/>
      <w:numFmt w:val="bullet"/>
      <w:lvlText w:val=""/>
      <w:lvlJc w:val="left"/>
      <w:pPr>
        <w:tabs>
          <w:tab w:val="num" w:pos="6480"/>
        </w:tabs>
        <w:ind w:left="6480" w:hanging="360"/>
      </w:pPr>
      <w:rPr>
        <w:rFonts w:ascii="Wingdings" w:hAnsi="Wingdings" w:hint="default"/>
      </w:rPr>
    </w:lvl>
  </w:abstractNum>
  <w:abstractNum w:abstractNumId="9">
    <w:nsid w:val="2263689B"/>
    <w:multiLevelType w:val="multilevel"/>
    <w:tmpl w:val="9708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6203E6"/>
    <w:multiLevelType w:val="multilevel"/>
    <w:tmpl w:val="8A5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016AA7"/>
    <w:multiLevelType w:val="hybridMultilevel"/>
    <w:tmpl w:val="C66EF746"/>
    <w:lvl w:ilvl="0" w:tplc="E90C0338">
      <w:start w:val="1"/>
      <w:numFmt w:val="bullet"/>
      <w:lvlText w:val=""/>
      <w:lvlJc w:val="left"/>
      <w:pPr>
        <w:tabs>
          <w:tab w:val="num" w:pos="720"/>
        </w:tabs>
        <w:ind w:left="720" w:hanging="360"/>
      </w:pPr>
      <w:rPr>
        <w:rFonts w:ascii="Wingdings" w:hAnsi="Wingdings" w:hint="default"/>
      </w:rPr>
    </w:lvl>
    <w:lvl w:ilvl="1" w:tplc="C3E26880" w:tentative="1">
      <w:start w:val="1"/>
      <w:numFmt w:val="bullet"/>
      <w:lvlText w:val=""/>
      <w:lvlJc w:val="left"/>
      <w:pPr>
        <w:tabs>
          <w:tab w:val="num" w:pos="1440"/>
        </w:tabs>
        <w:ind w:left="1440" w:hanging="360"/>
      </w:pPr>
      <w:rPr>
        <w:rFonts w:ascii="Wingdings" w:hAnsi="Wingdings" w:hint="default"/>
      </w:rPr>
    </w:lvl>
    <w:lvl w:ilvl="2" w:tplc="884A24C6" w:tentative="1">
      <w:start w:val="1"/>
      <w:numFmt w:val="bullet"/>
      <w:lvlText w:val=""/>
      <w:lvlJc w:val="left"/>
      <w:pPr>
        <w:tabs>
          <w:tab w:val="num" w:pos="2160"/>
        </w:tabs>
        <w:ind w:left="2160" w:hanging="360"/>
      </w:pPr>
      <w:rPr>
        <w:rFonts w:ascii="Wingdings" w:hAnsi="Wingdings" w:hint="default"/>
      </w:rPr>
    </w:lvl>
    <w:lvl w:ilvl="3" w:tplc="04C430C4" w:tentative="1">
      <w:start w:val="1"/>
      <w:numFmt w:val="bullet"/>
      <w:lvlText w:val=""/>
      <w:lvlJc w:val="left"/>
      <w:pPr>
        <w:tabs>
          <w:tab w:val="num" w:pos="2880"/>
        </w:tabs>
        <w:ind w:left="2880" w:hanging="360"/>
      </w:pPr>
      <w:rPr>
        <w:rFonts w:ascii="Wingdings" w:hAnsi="Wingdings" w:hint="default"/>
      </w:rPr>
    </w:lvl>
    <w:lvl w:ilvl="4" w:tplc="35184C14" w:tentative="1">
      <w:start w:val="1"/>
      <w:numFmt w:val="bullet"/>
      <w:lvlText w:val=""/>
      <w:lvlJc w:val="left"/>
      <w:pPr>
        <w:tabs>
          <w:tab w:val="num" w:pos="3600"/>
        </w:tabs>
        <w:ind w:left="3600" w:hanging="360"/>
      </w:pPr>
      <w:rPr>
        <w:rFonts w:ascii="Wingdings" w:hAnsi="Wingdings" w:hint="default"/>
      </w:rPr>
    </w:lvl>
    <w:lvl w:ilvl="5" w:tplc="E90E48CE" w:tentative="1">
      <w:start w:val="1"/>
      <w:numFmt w:val="bullet"/>
      <w:lvlText w:val=""/>
      <w:lvlJc w:val="left"/>
      <w:pPr>
        <w:tabs>
          <w:tab w:val="num" w:pos="4320"/>
        </w:tabs>
        <w:ind w:left="4320" w:hanging="360"/>
      </w:pPr>
      <w:rPr>
        <w:rFonts w:ascii="Wingdings" w:hAnsi="Wingdings" w:hint="default"/>
      </w:rPr>
    </w:lvl>
    <w:lvl w:ilvl="6" w:tplc="9C2CF412" w:tentative="1">
      <w:start w:val="1"/>
      <w:numFmt w:val="bullet"/>
      <w:lvlText w:val=""/>
      <w:lvlJc w:val="left"/>
      <w:pPr>
        <w:tabs>
          <w:tab w:val="num" w:pos="5040"/>
        </w:tabs>
        <w:ind w:left="5040" w:hanging="360"/>
      </w:pPr>
      <w:rPr>
        <w:rFonts w:ascii="Wingdings" w:hAnsi="Wingdings" w:hint="default"/>
      </w:rPr>
    </w:lvl>
    <w:lvl w:ilvl="7" w:tplc="FE9E9B44" w:tentative="1">
      <w:start w:val="1"/>
      <w:numFmt w:val="bullet"/>
      <w:lvlText w:val=""/>
      <w:lvlJc w:val="left"/>
      <w:pPr>
        <w:tabs>
          <w:tab w:val="num" w:pos="5760"/>
        </w:tabs>
        <w:ind w:left="5760" w:hanging="360"/>
      </w:pPr>
      <w:rPr>
        <w:rFonts w:ascii="Wingdings" w:hAnsi="Wingdings" w:hint="default"/>
      </w:rPr>
    </w:lvl>
    <w:lvl w:ilvl="8" w:tplc="EFF8886A" w:tentative="1">
      <w:start w:val="1"/>
      <w:numFmt w:val="bullet"/>
      <w:lvlText w:val=""/>
      <w:lvlJc w:val="left"/>
      <w:pPr>
        <w:tabs>
          <w:tab w:val="num" w:pos="6480"/>
        </w:tabs>
        <w:ind w:left="6480" w:hanging="360"/>
      </w:pPr>
      <w:rPr>
        <w:rFonts w:ascii="Wingdings" w:hAnsi="Wingdings" w:hint="default"/>
      </w:rPr>
    </w:lvl>
  </w:abstractNum>
  <w:abstractNum w:abstractNumId="12">
    <w:nsid w:val="2977627A"/>
    <w:multiLevelType w:val="hybridMultilevel"/>
    <w:tmpl w:val="54942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43A5766"/>
    <w:multiLevelType w:val="hybridMultilevel"/>
    <w:tmpl w:val="3AEA6B78"/>
    <w:lvl w:ilvl="0" w:tplc="6DFE2FEE">
      <w:start w:val="1"/>
      <w:numFmt w:val="bullet"/>
      <w:lvlText w:val=""/>
      <w:lvlJc w:val="left"/>
      <w:pPr>
        <w:tabs>
          <w:tab w:val="num" w:pos="720"/>
        </w:tabs>
        <w:ind w:left="720" w:hanging="360"/>
      </w:pPr>
      <w:rPr>
        <w:rFonts w:ascii="Wingdings" w:hAnsi="Wingdings" w:hint="default"/>
      </w:rPr>
    </w:lvl>
    <w:lvl w:ilvl="1" w:tplc="2A6275B6" w:tentative="1">
      <w:start w:val="1"/>
      <w:numFmt w:val="bullet"/>
      <w:lvlText w:val=""/>
      <w:lvlJc w:val="left"/>
      <w:pPr>
        <w:tabs>
          <w:tab w:val="num" w:pos="1440"/>
        </w:tabs>
        <w:ind w:left="1440" w:hanging="360"/>
      </w:pPr>
      <w:rPr>
        <w:rFonts w:ascii="Wingdings" w:hAnsi="Wingdings" w:hint="default"/>
      </w:rPr>
    </w:lvl>
    <w:lvl w:ilvl="2" w:tplc="4DAE84A2" w:tentative="1">
      <w:start w:val="1"/>
      <w:numFmt w:val="bullet"/>
      <w:lvlText w:val=""/>
      <w:lvlJc w:val="left"/>
      <w:pPr>
        <w:tabs>
          <w:tab w:val="num" w:pos="2160"/>
        </w:tabs>
        <w:ind w:left="2160" w:hanging="360"/>
      </w:pPr>
      <w:rPr>
        <w:rFonts w:ascii="Wingdings" w:hAnsi="Wingdings" w:hint="default"/>
      </w:rPr>
    </w:lvl>
    <w:lvl w:ilvl="3" w:tplc="D8246EA6" w:tentative="1">
      <w:start w:val="1"/>
      <w:numFmt w:val="bullet"/>
      <w:lvlText w:val=""/>
      <w:lvlJc w:val="left"/>
      <w:pPr>
        <w:tabs>
          <w:tab w:val="num" w:pos="2880"/>
        </w:tabs>
        <w:ind w:left="2880" w:hanging="360"/>
      </w:pPr>
      <w:rPr>
        <w:rFonts w:ascii="Wingdings" w:hAnsi="Wingdings" w:hint="default"/>
      </w:rPr>
    </w:lvl>
    <w:lvl w:ilvl="4" w:tplc="3B22CF68" w:tentative="1">
      <w:start w:val="1"/>
      <w:numFmt w:val="bullet"/>
      <w:lvlText w:val=""/>
      <w:lvlJc w:val="left"/>
      <w:pPr>
        <w:tabs>
          <w:tab w:val="num" w:pos="3600"/>
        </w:tabs>
        <w:ind w:left="3600" w:hanging="360"/>
      </w:pPr>
      <w:rPr>
        <w:rFonts w:ascii="Wingdings" w:hAnsi="Wingdings" w:hint="default"/>
      </w:rPr>
    </w:lvl>
    <w:lvl w:ilvl="5" w:tplc="74542AD0" w:tentative="1">
      <w:start w:val="1"/>
      <w:numFmt w:val="bullet"/>
      <w:lvlText w:val=""/>
      <w:lvlJc w:val="left"/>
      <w:pPr>
        <w:tabs>
          <w:tab w:val="num" w:pos="4320"/>
        </w:tabs>
        <w:ind w:left="4320" w:hanging="360"/>
      </w:pPr>
      <w:rPr>
        <w:rFonts w:ascii="Wingdings" w:hAnsi="Wingdings" w:hint="default"/>
      </w:rPr>
    </w:lvl>
    <w:lvl w:ilvl="6" w:tplc="D6C271EC" w:tentative="1">
      <w:start w:val="1"/>
      <w:numFmt w:val="bullet"/>
      <w:lvlText w:val=""/>
      <w:lvlJc w:val="left"/>
      <w:pPr>
        <w:tabs>
          <w:tab w:val="num" w:pos="5040"/>
        </w:tabs>
        <w:ind w:left="5040" w:hanging="360"/>
      </w:pPr>
      <w:rPr>
        <w:rFonts w:ascii="Wingdings" w:hAnsi="Wingdings" w:hint="default"/>
      </w:rPr>
    </w:lvl>
    <w:lvl w:ilvl="7" w:tplc="FC06F5DE" w:tentative="1">
      <w:start w:val="1"/>
      <w:numFmt w:val="bullet"/>
      <w:lvlText w:val=""/>
      <w:lvlJc w:val="left"/>
      <w:pPr>
        <w:tabs>
          <w:tab w:val="num" w:pos="5760"/>
        </w:tabs>
        <w:ind w:left="5760" w:hanging="360"/>
      </w:pPr>
      <w:rPr>
        <w:rFonts w:ascii="Wingdings" w:hAnsi="Wingdings" w:hint="default"/>
      </w:rPr>
    </w:lvl>
    <w:lvl w:ilvl="8" w:tplc="F2AAF636" w:tentative="1">
      <w:start w:val="1"/>
      <w:numFmt w:val="bullet"/>
      <w:lvlText w:val=""/>
      <w:lvlJc w:val="left"/>
      <w:pPr>
        <w:tabs>
          <w:tab w:val="num" w:pos="6480"/>
        </w:tabs>
        <w:ind w:left="6480" w:hanging="360"/>
      </w:pPr>
      <w:rPr>
        <w:rFonts w:ascii="Wingdings" w:hAnsi="Wingdings" w:hint="default"/>
      </w:rPr>
    </w:lvl>
  </w:abstractNum>
  <w:abstractNum w:abstractNumId="14">
    <w:nsid w:val="39DC6754"/>
    <w:multiLevelType w:val="hybridMultilevel"/>
    <w:tmpl w:val="9EF6BD2E"/>
    <w:lvl w:ilvl="0" w:tplc="4782952C">
      <w:start w:val="1"/>
      <w:numFmt w:val="bullet"/>
      <w:lvlText w:val=""/>
      <w:lvlJc w:val="left"/>
      <w:pPr>
        <w:tabs>
          <w:tab w:val="num" w:pos="720"/>
        </w:tabs>
        <w:ind w:left="720" w:hanging="360"/>
      </w:pPr>
      <w:rPr>
        <w:rFonts w:ascii="Wingdings" w:hAnsi="Wingdings" w:hint="default"/>
      </w:rPr>
    </w:lvl>
    <w:lvl w:ilvl="1" w:tplc="3808087E" w:tentative="1">
      <w:start w:val="1"/>
      <w:numFmt w:val="bullet"/>
      <w:lvlText w:val=""/>
      <w:lvlJc w:val="left"/>
      <w:pPr>
        <w:tabs>
          <w:tab w:val="num" w:pos="1440"/>
        </w:tabs>
        <w:ind w:left="1440" w:hanging="360"/>
      </w:pPr>
      <w:rPr>
        <w:rFonts w:ascii="Wingdings" w:hAnsi="Wingdings" w:hint="default"/>
      </w:rPr>
    </w:lvl>
    <w:lvl w:ilvl="2" w:tplc="0A584CBE" w:tentative="1">
      <w:start w:val="1"/>
      <w:numFmt w:val="bullet"/>
      <w:lvlText w:val=""/>
      <w:lvlJc w:val="left"/>
      <w:pPr>
        <w:tabs>
          <w:tab w:val="num" w:pos="2160"/>
        </w:tabs>
        <w:ind w:left="2160" w:hanging="360"/>
      </w:pPr>
      <w:rPr>
        <w:rFonts w:ascii="Wingdings" w:hAnsi="Wingdings" w:hint="default"/>
      </w:rPr>
    </w:lvl>
    <w:lvl w:ilvl="3" w:tplc="837479CC" w:tentative="1">
      <w:start w:val="1"/>
      <w:numFmt w:val="bullet"/>
      <w:lvlText w:val=""/>
      <w:lvlJc w:val="left"/>
      <w:pPr>
        <w:tabs>
          <w:tab w:val="num" w:pos="2880"/>
        </w:tabs>
        <w:ind w:left="2880" w:hanging="360"/>
      </w:pPr>
      <w:rPr>
        <w:rFonts w:ascii="Wingdings" w:hAnsi="Wingdings" w:hint="default"/>
      </w:rPr>
    </w:lvl>
    <w:lvl w:ilvl="4" w:tplc="F77839B6" w:tentative="1">
      <w:start w:val="1"/>
      <w:numFmt w:val="bullet"/>
      <w:lvlText w:val=""/>
      <w:lvlJc w:val="left"/>
      <w:pPr>
        <w:tabs>
          <w:tab w:val="num" w:pos="3600"/>
        </w:tabs>
        <w:ind w:left="3600" w:hanging="360"/>
      </w:pPr>
      <w:rPr>
        <w:rFonts w:ascii="Wingdings" w:hAnsi="Wingdings" w:hint="default"/>
      </w:rPr>
    </w:lvl>
    <w:lvl w:ilvl="5" w:tplc="8826BCEA" w:tentative="1">
      <w:start w:val="1"/>
      <w:numFmt w:val="bullet"/>
      <w:lvlText w:val=""/>
      <w:lvlJc w:val="left"/>
      <w:pPr>
        <w:tabs>
          <w:tab w:val="num" w:pos="4320"/>
        </w:tabs>
        <w:ind w:left="4320" w:hanging="360"/>
      </w:pPr>
      <w:rPr>
        <w:rFonts w:ascii="Wingdings" w:hAnsi="Wingdings" w:hint="default"/>
      </w:rPr>
    </w:lvl>
    <w:lvl w:ilvl="6" w:tplc="0702263A" w:tentative="1">
      <w:start w:val="1"/>
      <w:numFmt w:val="bullet"/>
      <w:lvlText w:val=""/>
      <w:lvlJc w:val="left"/>
      <w:pPr>
        <w:tabs>
          <w:tab w:val="num" w:pos="5040"/>
        </w:tabs>
        <w:ind w:left="5040" w:hanging="360"/>
      </w:pPr>
      <w:rPr>
        <w:rFonts w:ascii="Wingdings" w:hAnsi="Wingdings" w:hint="default"/>
      </w:rPr>
    </w:lvl>
    <w:lvl w:ilvl="7" w:tplc="C27A3DDC" w:tentative="1">
      <w:start w:val="1"/>
      <w:numFmt w:val="bullet"/>
      <w:lvlText w:val=""/>
      <w:lvlJc w:val="left"/>
      <w:pPr>
        <w:tabs>
          <w:tab w:val="num" w:pos="5760"/>
        </w:tabs>
        <w:ind w:left="5760" w:hanging="360"/>
      </w:pPr>
      <w:rPr>
        <w:rFonts w:ascii="Wingdings" w:hAnsi="Wingdings" w:hint="default"/>
      </w:rPr>
    </w:lvl>
    <w:lvl w:ilvl="8" w:tplc="8B3E6C4E" w:tentative="1">
      <w:start w:val="1"/>
      <w:numFmt w:val="bullet"/>
      <w:lvlText w:val=""/>
      <w:lvlJc w:val="left"/>
      <w:pPr>
        <w:tabs>
          <w:tab w:val="num" w:pos="6480"/>
        </w:tabs>
        <w:ind w:left="6480" w:hanging="360"/>
      </w:pPr>
      <w:rPr>
        <w:rFonts w:ascii="Wingdings" w:hAnsi="Wingdings" w:hint="default"/>
      </w:rPr>
    </w:lvl>
  </w:abstractNum>
  <w:abstractNum w:abstractNumId="15">
    <w:nsid w:val="39FB09D3"/>
    <w:multiLevelType w:val="multilevel"/>
    <w:tmpl w:val="0CB02874"/>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C695915"/>
    <w:multiLevelType w:val="multilevel"/>
    <w:tmpl w:val="AAC4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0E389B"/>
    <w:multiLevelType w:val="multilevel"/>
    <w:tmpl w:val="8826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DA5317"/>
    <w:multiLevelType w:val="multilevel"/>
    <w:tmpl w:val="877E72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2E0322"/>
    <w:multiLevelType w:val="multilevel"/>
    <w:tmpl w:val="D010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4B7637"/>
    <w:multiLevelType w:val="hybridMultilevel"/>
    <w:tmpl w:val="E952822C"/>
    <w:lvl w:ilvl="0" w:tplc="37067146">
      <w:start w:val="1"/>
      <w:numFmt w:val="bullet"/>
      <w:lvlText w:val=""/>
      <w:lvlJc w:val="left"/>
      <w:pPr>
        <w:tabs>
          <w:tab w:val="num" w:pos="720"/>
        </w:tabs>
        <w:ind w:left="720" w:hanging="360"/>
      </w:pPr>
      <w:rPr>
        <w:rFonts w:ascii="Wingdings" w:hAnsi="Wingdings" w:hint="default"/>
      </w:rPr>
    </w:lvl>
    <w:lvl w:ilvl="1" w:tplc="24EA93D8" w:tentative="1">
      <w:start w:val="1"/>
      <w:numFmt w:val="bullet"/>
      <w:lvlText w:val=""/>
      <w:lvlJc w:val="left"/>
      <w:pPr>
        <w:tabs>
          <w:tab w:val="num" w:pos="1440"/>
        </w:tabs>
        <w:ind w:left="1440" w:hanging="360"/>
      </w:pPr>
      <w:rPr>
        <w:rFonts w:ascii="Wingdings" w:hAnsi="Wingdings" w:hint="default"/>
      </w:rPr>
    </w:lvl>
    <w:lvl w:ilvl="2" w:tplc="5D341F6A" w:tentative="1">
      <w:start w:val="1"/>
      <w:numFmt w:val="bullet"/>
      <w:lvlText w:val=""/>
      <w:lvlJc w:val="left"/>
      <w:pPr>
        <w:tabs>
          <w:tab w:val="num" w:pos="2160"/>
        </w:tabs>
        <w:ind w:left="2160" w:hanging="360"/>
      </w:pPr>
      <w:rPr>
        <w:rFonts w:ascii="Wingdings" w:hAnsi="Wingdings" w:hint="default"/>
      </w:rPr>
    </w:lvl>
    <w:lvl w:ilvl="3" w:tplc="A2C63718" w:tentative="1">
      <w:start w:val="1"/>
      <w:numFmt w:val="bullet"/>
      <w:lvlText w:val=""/>
      <w:lvlJc w:val="left"/>
      <w:pPr>
        <w:tabs>
          <w:tab w:val="num" w:pos="2880"/>
        </w:tabs>
        <w:ind w:left="2880" w:hanging="360"/>
      </w:pPr>
      <w:rPr>
        <w:rFonts w:ascii="Wingdings" w:hAnsi="Wingdings" w:hint="default"/>
      </w:rPr>
    </w:lvl>
    <w:lvl w:ilvl="4" w:tplc="F06AA7D6" w:tentative="1">
      <w:start w:val="1"/>
      <w:numFmt w:val="bullet"/>
      <w:lvlText w:val=""/>
      <w:lvlJc w:val="left"/>
      <w:pPr>
        <w:tabs>
          <w:tab w:val="num" w:pos="3600"/>
        </w:tabs>
        <w:ind w:left="3600" w:hanging="360"/>
      </w:pPr>
      <w:rPr>
        <w:rFonts w:ascii="Wingdings" w:hAnsi="Wingdings" w:hint="default"/>
      </w:rPr>
    </w:lvl>
    <w:lvl w:ilvl="5" w:tplc="6A0A7CCA" w:tentative="1">
      <w:start w:val="1"/>
      <w:numFmt w:val="bullet"/>
      <w:lvlText w:val=""/>
      <w:lvlJc w:val="left"/>
      <w:pPr>
        <w:tabs>
          <w:tab w:val="num" w:pos="4320"/>
        </w:tabs>
        <w:ind w:left="4320" w:hanging="360"/>
      </w:pPr>
      <w:rPr>
        <w:rFonts w:ascii="Wingdings" w:hAnsi="Wingdings" w:hint="default"/>
      </w:rPr>
    </w:lvl>
    <w:lvl w:ilvl="6" w:tplc="B1965B0A" w:tentative="1">
      <w:start w:val="1"/>
      <w:numFmt w:val="bullet"/>
      <w:lvlText w:val=""/>
      <w:lvlJc w:val="left"/>
      <w:pPr>
        <w:tabs>
          <w:tab w:val="num" w:pos="5040"/>
        </w:tabs>
        <w:ind w:left="5040" w:hanging="360"/>
      </w:pPr>
      <w:rPr>
        <w:rFonts w:ascii="Wingdings" w:hAnsi="Wingdings" w:hint="default"/>
      </w:rPr>
    </w:lvl>
    <w:lvl w:ilvl="7" w:tplc="07A0FCAA" w:tentative="1">
      <w:start w:val="1"/>
      <w:numFmt w:val="bullet"/>
      <w:lvlText w:val=""/>
      <w:lvlJc w:val="left"/>
      <w:pPr>
        <w:tabs>
          <w:tab w:val="num" w:pos="5760"/>
        </w:tabs>
        <w:ind w:left="5760" w:hanging="360"/>
      </w:pPr>
      <w:rPr>
        <w:rFonts w:ascii="Wingdings" w:hAnsi="Wingdings" w:hint="default"/>
      </w:rPr>
    </w:lvl>
    <w:lvl w:ilvl="8" w:tplc="BBE249DE" w:tentative="1">
      <w:start w:val="1"/>
      <w:numFmt w:val="bullet"/>
      <w:lvlText w:val=""/>
      <w:lvlJc w:val="left"/>
      <w:pPr>
        <w:tabs>
          <w:tab w:val="num" w:pos="6480"/>
        </w:tabs>
        <w:ind w:left="6480" w:hanging="360"/>
      </w:pPr>
      <w:rPr>
        <w:rFonts w:ascii="Wingdings" w:hAnsi="Wingdings" w:hint="default"/>
      </w:rPr>
    </w:lvl>
  </w:abstractNum>
  <w:abstractNum w:abstractNumId="21">
    <w:nsid w:val="503B1FBA"/>
    <w:multiLevelType w:val="hybridMultilevel"/>
    <w:tmpl w:val="CC383BF2"/>
    <w:lvl w:ilvl="0" w:tplc="390CDE28">
      <w:start w:val="1"/>
      <w:numFmt w:val="bullet"/>
      <w:lvlText w:val=""/>
      <w:lvlJc w:val="left"/>
      <w:pPr>
        <w:tabs>
          <w:tab w:val="num" w:pos="720"/>
        </w:tabs>
        <w:ind w:left="720" w:hanging="360"/>
      </w:pPr>
      <w:rPr>
        <w:rFonts w:ascii="Wingdings" w:hAnsi="Wingdings" w:hint="default"/>
      </w:rPr>
    </w:lvl>
    <w:lvl w:ilvl="1" w:tplc="6284E106" w:tentative="1">
      <w:start w:val="1"/>
      <w:numFmt w:val="bullet"/>
      <w:lvlText w:val=""/>
      <w:lvlJc w:val="left"/>
      <w:pPr>
        <w:tabs>
          <w:tab w:val="num" w:pos="1440"/>
        </w:tabs>
        <w:ind w:left="1440" w:hanging="360"/>
      </w:pPr>
      <w:rPr>
        <w:rFonts w:ascii="Wingdings" w:hAnsi="Wingdings" w:hint="default"/>
      </w:rPr>
    </w:lvl>
    <w:lvl w:ilvl="2" w:tplc="54C6B5B2" w:tentative="1">
      <w:start w:val="1"/>
      <w:numFmt w:val="bullet"/>
      <w:lvlText w:val=""/>
      <w:lvlJc w:val="left"/>
      <w:pPr>
        <w:tabs>
          <w:tab w:val="num" w:pos="2160"/>
        </w:tabs>
        <w:ind w:left="2160" w:hanging="360"/>
      </w:pPr>
      <w:rPr>
        <w:rFonts w:ascii="Wingdings" w:hAnsi="Wingdings" w:hint="default"/>
      </w:rPr>
    </w:lvl>
    <w:lvl w:ilvl="3" w:tplc="2174AD1C" w:tentative="1">
      <w:start w:val="1"/>
      <w:numFmt w:val="bullet"/>
      <w:lvlText w:val=""/>
      <w:lvlJc w:val="left"/>
      <w:pPr>
        <w:tabs>
          <w:tab w:val="num" w:pos="2880"/>
        </w:tabs>
        <w:ind w:left="2880" w:hanging="360"/>
      </w:pPr>
      <w:rPr>
        <w:rFonts w:ascii="Wingdings" w:hAnsi="Wingdings" w:hint="default"/>
      </w:rPr>
    </w:lvl>
    <w:lvl w:ilvl="4" w:tplc="ABC42B54" w:tentative="1">
      <w:start w:val="1"/>
      <w:numFmt w:val="bullet"/>
      <w:lvlText w:val=""/>
      <w:lvlJc w:val="left"/>
      <w:pPr>
        <w:tabs>
          <w:tab w:val="num" w:pos="3600"/>
        </w:tabs>
        <w:ind w:left="3600" w:hanging="360"/>
      </w:pPr>
      <w:rPr>
        <w:rFonts w:ascii="Wingdings" w:hAnsi="Wingdings" w:hint="default"/>
      </w:rPr>
    </w:lvl>
    <w:lvl w:ilvl="5" w:tplc="A68CB862" w:tentative="1">
      <w:start w:val="1"/>
      <w:numFmt w:val="bullet"/>
      <w:lvlText w:val=""/>
      <w:lvlJc w:val="left"/>
      <w:pPr>
        <w:tabs>
          <w:tab w:val="num" w:pos="4320"/>
        </w:tabs>
        <w:ind w:left="4320" w:hanging="360"/>
      </w:pPr>
      <w:rPr>
        <w:rFonts w:ascii="Wingdings" w:hAnsi="Wingdings" w:hint="default"/>
      </w:rPr>
    </w:lvl>
    <w:lvl w:ilvl="6" w:tplc="F844C9F8" w:tentative="1">
      <w:start w:val="1"/>
      <w:numFmt w:val="bullet"/>
      <w:lvlText w:val=""/>
      <w:lvlJc w:val="left"/>
      <w:pPr>
        <w:tabs>
          <w:tab w:val="num" w:pos="5040"/>
        </w:tabs>
        <w:ind w:left="5040" w:hanging="360"/>
      </w:pPr>
      <w:rPr>
        <w:rFonts w:ascii="Wingdings" w:hAnsi="Wingdings" w:hint="default"/>
      </w:rPr>
    </w:lvl>
    <w:lvl w:ilvl="7" w:tplc="C4045E02" w:tentative="1">
      <w:start w:val="1"/>
      <w:numFmt w:val="bullet"/>
      <w:lvlText w:val=""/>
      <w:lvlJc w:val="left"/>
      <w:pPr>
        <w:tabs>
          <w:tab w:val="num" w:pos="5760"/>
        </w:tabs>
        <w:ind w:left="5760" w:hanging="360"/>
      </w:pPr>
      <w:rPr>
        <w:rFonts w:ascii="Wingdings" w:hAnsi="Wingdings" w:hint="default"/>
      </w:rPr>
    </w:lvl>
    <w:lvl w:ilvl="8" w:tplc="02CE0008" w:tentative="1">
      <w:start w:val="1"/>
      <w:numFmt w:val="bullet"/>
      <w:lvlText w:val=""/>
      <w:lvlJc w:val="left"/>
      <w:pPr>
        <w:tabs>
          <w:tab w:val="num" w:pos="6480"/>
        </w:tabs>
        <w:ind w:left="6480" w:hanging="360"/>
      </w:pPr>
      <w:rPr>
        <w:rFonts w:ascii="Wingdings" w:hAnsi="Wingdings" w:hint="default"/>
      </w:rPr>
    </w:lvl>
  </w:abstractNum>
  <w:abstractNum w:abstractNumId="22">
    <w:nsid w:val="50545D58"/>
    <w:multiLevelType w:val="hybridMultilevel"/>
    <w:tmpl w:val="6B7CED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08E1331"/>
    <w:multiLevelType w:val="hybridMultilevel"/>
    <w:tmpl w:val="E84C36D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2211109"/>
    <w:multiLevelType w:val="singleLevel"/>
    <w:tmpl w:val="021682D4"/>
    <w:lvl w:ilvl="0">
      <w:start w:val="1"/>
      <w:numFmt w:val="decimal"/>
      <w:lvlText w:val="%1."/>
      <w:legacy w:legacy="1" w:legacySpace="0" w:legacyIndent="355"/>
      <w:lvlJc w:val="left"/>
      <w:rPr>
        <w:rFonts w:ascii="Times New Roman" w:hAnsi="Times New Roman" w:cs="Times New Roman" w:hint="default"/>
      </w:rPr>
    </w:lvl>
  </w:abstractNum>
  <w:abstractNum w:abstractNumId="25">
    <w:nsid w:val="52932172"/>
    <w:multiLevelType w:val="hybridMultilevel"/>
    <w:tmpl w:val="85DA9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B50107"/>
    <w:multiLevelType w:val="hybridMultilevel"/>
    <w:tmpl w:val="17520CB0"/>
    <w:lvl w:ilvl="0" w:tplc="1BA03716">
      <w:start w:val="1"/>
      <w:numFmt w:val="bullet"/>
      <w:lvlText w:val=""/>
      <w:lvlJc w:val="left"/>
      <w:pPr>
        <w:tabs>
          <w:tab w:val="num" w:pos="720"/>
        </w:tabs>
        <w:ind w:left="720" w:hanging="360"/>
      </w:pPr>
      <w:rPr>
        <w:rFonts w:ascii="Wingdings" w:hAnsi="Wingdings" w:hint="default"/>
      </w:rPr>
    </w:lvl>
    <w:lvl w:ilvl="1" w:tplc="95B02A8A" w:tentative="1">
      <w:start w:val="1"/>
      <w:numFmt w:val="bullet"/>
      <w:lvlText w:val=""/>
      <w:lvlJc w:val="left"/>
      <w:pPr>
        <w:tabs>
          <w:tab w:val="num" w:pos="1440"/>
        </w:tabs>
        <w:ind w:left="1440" w:hanging="360"/>
      </w:pPr>
      <w:rPr>
        <w:rFonts w:ascii="Wingdings" w:hAnsi="Wingdings" w:hint="default"/>
      </w:rPr>
    </w:lvl>
    <w:lvl w:ilvl="2" w:tplc="3ADC6DCC" w:tentative="1">
      <w:start w:val="1"/>
      <w:numFmt w:val="bullet"/>
      <w:lvlText w:val=""/>
      <w:lvlJc w:val="left"/>
      <w:pPr>
        <w:tabs>
          <w:tab w:val="num" w:pos="2160"/>
        </w:tabs>
        <w:ind w:left="2160" w:hanging="360"/>
      </w:pPr>
      <w:rPr>
        <w:rFonts w:ascii="Wingdings" w:hAnsi="Wingdings" w:hint="default"/>
      </w:rPr>
    </w:lvl>
    <w:lvl w:ilvl="3" w:tplc="C7465B60" w:tentative="1">
      <w:start w:val="1"/>
      <w:numFmt w:val="bullet"/>
      <w:lvlText w:val=""/>
      <w:lvlJc w:val="left"/>
      <w:pPr>
        <w:tabs>
          <w:tab w:val="num" w:pos="2880"/>
        </w:tabs>
        <w:ind w:left="2880" w:hanging="360"/>
      </w:pPr>
      <w:rPr>
        <w:rFonts w:ascii="Wingdings" w:hAnsi="Wingdings" w:hint="default"/>
      </w:rPr>
    </w:lvl>
    <w:lvl w:ilvl="4" w:tplc="0798D3C4" w:tentative="1">
      <w:start w:val="1"/>
      <w:numFmt w:val="bullet"/>
      <w:lvlText w:val=""/>
      <w:lvlJc w:val="left"/>
      <w:pPr>
        <w:tabs>
          <w:tab w:val="num" w:pos="3600"/>
        </w:tabs>
        <w:ind w:left="3600" w:hanging="360"/>
      </w:pPr>
      <w:rPr>
        <w:rFonts w:ascii="Wingdings" w:hAnsi="Wingdings" w:hint="default"/>
      </w:rPr>
    </w:lvl>
    <w:lvl w:ilvl="5" w:tplc="A2A2C05E" w:tentative="1">
      <w:start w:val="1"/>
      <w:numFmt w:val="bullet"/>
      <w:lvlText w:val=""/>
      <w:lvlJc w:val="left"/>
      <w:pPr>
        <w:tabs>
          <w:tab w:val="num" w:pos="4320"/>
        </w:tabs>
        <w:ind w:left="4320" w:hanging="360"/>
      </w:pPr>
      <w:rPr>
        <w:rFonts w:ascii="Wingdings" w:hAnsi="Wingdings" w:hint="default"/>
      </w:rPr>
    </w:lvl>
    <w:lvl w:ilvl="6" w:tplc="481269CE" w:tentative="1">
      <w:start w:val="1"/>
      <w:numFmt w:val="bullet"/>
      <w:lvlText w:val=""/>
      <w:lvlJc w:val="left"/>
      <w:pPr>
        <w:tabs>
          <w:tab w:val="num" w:pos="5040"/>
        </w:tabs>
        <w:ind w:left="5040" w:hanging="360"/>
      </w:pPr>
      <w:rPr>
        <w:rFonts w:ascii="Wingdings" w:hAnsi="Wingdings" w:hint="default"/>
      </w:rPr>
    </w:lvl>
    <w:lvl w:ilvl="7" w:tplc="8968BA5A" w:tentative="1">
      <w:start w:val="1"/>
      <w:numFmt w:val="bullet"/>
      <w:lvlText w:val=""/>
      <w:lvlJc w:val="left"/>
      <w:pPr>
        <w:tabs>
          <w:tab w:val="num" w:pos="5760"/>
        </w:tabs>
        <w:ind w:left="5760" w:hanging="360"/>
      </w:pPr>
      <w:rPr>
        <w:rFonts w:ascii="Wingdings" w:hAnsi="Wingdings" w:hint="default"/>
      </w:rPr>
    </w:lvl>
    <w:lvl w:ilvl="8" w:tplc="90069958" w:tentative="1">
      <w:start w:val="1"/>
      <w:numFmt w:val="bullet"/>
      <w:lvlText w:val=""/>
      <w:lvlJc w:val="left"/>
      <w:pPr>
        <w:tabs>
          <w:tab w:val="num" w:pos="6480"/>
        </w:tabs>
        <w:ind w:left="6480" w:hanging="360"/>
      </w:pPr>
      <w:rPr>
        <w:rFonts w:ascii="Wingdings" w:hAnsi="Wingdings" w:hint="default"/>
      </w:rPr>
    </w:lvl>
  </w:abstractNum>
  <w:abstractNum w:abstractNumId="27">
    <w:nsid w:val="5FDD62B6"/>
    <w:multiLevelType w:val="hybridMultilevel"/>
    <w:tmpl w:val="7D28EC6A"/>
    <w:lvl w:ilvl="0" w:tplc="2830FCA6">
      <w:start w:val="1"/>
      <w:numFmt w:val="bullet"/>
      <w:lvlText w:val=""/>
      <w:lvlJc w:val="left"/>
      <w:pPr>
        <w:tabs>
          <w:tab w:val="num" w:pos="720"/>
        </w:tabs>
        <w:ind w:left="720" w:hanging="360"/>
      </w:pPr>
      <w:rPr>
        <w:rFonts w:ascii="Wingdings" w:hAnsi="Wingdings" w:hint="default"/>
      </w:rPr>
    </w:lvl>
    <w:lvl w:ilvl="1" w:tplc="F858EE06" w:tentative="1">
      <w:start w:val="1"/>
      <w:numFmt w:val="bullet"/>
      <w:lvlText w:val=""/>
      <w:lvlJc w:val="left"/>
      <w:pPr>
        <w:tabs>
          <w:tab w:val="num" w:pos="1440"/>
        </w:tabs>
        <w:ind w:left="1440" w:hanging="360"/>
      </w:pPr>
      <w:rPr>
        <w:rFonts w:ascii="Wingdings" w:hAnsi="Wingdings" w:hint="default"/>
      </w:rPr>
    </w:lvl>
    <w:lvl w:ilvl="2" w:tplc="1A2EB67A" w:tentative="1">
      <w:start w:val="1"/>
      <w:numFmt w:val="bullet"/>
      <w:lvlText w:val=""/>
      <w:lvlJc w:val="left"/>
      <w:pPr>
        <w:tabs>
          <w:tab w:val="num" w:pos="2160"/>
        </w:tabs>
        <w:ind w:left="2160" w:hanging="360"/>
      </w:pPr>
      <w:rPr>
        <w:rFonts w:ascii="Wingdings" w:hAnsi="Wingdings" w:hint="default"/>
      </w:rPr>
    </w:lvl>
    <w:lvl w:ilvl="3" w:tplc="E828FD36" w:tentative="1">
      <w:start w:val="1"/>
      <w:numFmt w:val="bullet"/>
      <w:lvlText w:val=""/>
      <w:lvlJc w:val="left"/>
      <w:pPr>
        <w:tabs>
          <w:tab w:val="num" w:pos="2880"/>
        </w:tabs>
        <w:ind w:left="2880" w:hanging="360"/>
      </w:pPr>
      <w:rPr>
        <w:rFonts w:ascii="Wingdings" w:hAnsi="Wingdings" w:hint="default"/>
      </w:rPr>
    </w:lvl>
    <w:lvl w:ilvl="4" w:tplc="87065748" w:tentative="1">
      <w:start w:val="1"/>
      <w:numFmt w:val="bullet"/>
      <w:lvlText w:val=""/>
      <w:lvlJc w:val="left"/>
      <w:pPr>
        <w:tabs>
          <w:tab w:val="num" w:pos="3600"/>
        </w:tabs>
        <w:ind w:left="3600" w:hanging="360"/>
      </w:pPr>
      <w:rPr>
        <w:rFonts w:ascii="Wingdings" w:hAnsi="Wingdings" w:hint="default"/>
      </w:rPr>
    </w:lvl>
    <w:lvl w:ilvl="5" w:tplc="D6E6B8D2" w:tentative="1">
      <w:start w:val="1"/>
      <w:numFmt w:val="bullet"/>
      <w:lvlText w:val=""/>
      <w:lvlJc w:val="left"/>
      <w:pPr>
        <w:tabs>
          <w:tab w:val="num" w:pos="4320"/>
        </w:tabs>
        <w:ind w:left="4320" w:hanging="360"/>
      </w:pPr>
      <w:rPr>
        <w:rFonts w:ascii="Wingdings" w:hAnsi="Wingdings" w:hint="default"/>
      </w:rPr>
    </w:lvl>
    <w:lvl w:ilvl="6" w:tplc="F9BE8CA4" w:tentative="1">
      <w:start w:val="1"/>
      <w:numFmt w:val="bullet"/>
      <w:lvlText w:val=""/>
      <w:lvlJc w:val="left"/>
      <w:pPr>
        <w:tabs>
          <w:tab w:val="num" w:pos="5040"/>
        </w:tabs>
        <w:ind w:left="5040" w:hanging="360"/>
      </w:pPr>
      <w:rPr>
        <w:rFonts w:ascii="Wingdings" w:hAnsi="Wingdings" w:hint="default"/>
      </w:rPr>
    </w:lvl>
    <w:lvl w:ilvl="7" w:tplc="1436D5BA" w:tentative="1">
      <w:start w:val="1"/>
      <w:numFmt w:val="bullet"/>
      <w:lvlText w:val=""/>
      <w:lvlJc w:val="left"/>
      <w:pPr>
        <w:tabs>
          <w:tab w:val="num" w:pos="5760"/>
        </w:tabs>
        <w:ind w:left="5760" w:hanging="360"/>
      </w:pPr>
      <w:rPr>
        <w:rFonts w:ascii="Wingdings" w:hAnsi="Wingdings" w:hint="default"/>
      </w:rPr>
    </w:lvl>
    <w:lvl w:ilvl="8" w:tplc="F92CB726" w:tentative="1">
      <w:start w:val="1"/>
      <w:numFmt w:val="bullet"/>
      <w:lvlText w:val=""/>
      <w:lvlJc w:val="left"/>
      <w:pPr>
        <w:tabs>
          <w:tab w:val="num" w:pos="6480"/>
        </w:tabs>
        <w:ind w:left="6480" w:hanging="360"/>
      </w:pPr>
      <w:rPr>
        <w:rFonts w:ascii="Wingdings" w:hAnsi="Wingdings" w:hint="default"/>
      </w:rPr>
    </w:lvl>
  </w:abstractNum>
  <w:abstractNum w:abstractNumId="28">
    <w:nsid w:val="61467929"/>
    <w:multiLevelType w:val="hybridMultilevel"/>
    <w:tmpl w:val="D57E04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628312B3"/>
    <w:multiLevelType w:val="hybridMultilevel"/>
    <w:tmpl w:val="24148430"/>
    <w:lvl w:ilvl="0" w:tplc="CAC0C4D2">
      <w:start w:val="1"/>
      <w:numFmt w:val="bullet"/>
      <w:lvlText w:val=""/>
      <w:lvlJc w:val="left"/>
      <w:pPr>
        <w:tabs>
          <w:tab w:val="num" w:pos="720"/>
        </w:tabs>
        <w:ind w:left="720" w:hanging="360"/>
      </w:pPr>
      <w:rPr>
        <w:rFonts w:ascii="Wingdings" w:hAnsi="Wingdings" w:hint="default"/>
      </w:rPr>
    </w:lvl>
    <w:lvl w:ilvl="1" w:tplc="5F4A2AE2" w:tentative="1">
      <w:start w:val="1"/>
      <w:numFmt w:val="bullet"/>
      <w:lvlText w:val=""/>
      <w:lvlJc w:val="left"/>
      <w:pPr>
        <w:tabs>
          <w:tab w:val="num" w:pos="1440"/>
        </w:tabs>
        <w:ind w:left="1440" w:hanging="360"/>
      </w:pPr>
      <w:rPr>
        <w:rFonts w:ascii="Wingdings" w:hAnsi="Wingdings" w:hint="default"/>
      </w:rPr>
    </w:lvl>
    <w:lvl w:ilvl="2" w:tplc="8C5AEA06" w:tentative="1">
      <w:start w:val="1"/>
      <w:numFmt w:val="bullet"/>
      <w:lvlText w:val=""/>
      <w:lvlJc w:val="left"/>
      <w:pPr>
        <w:tabs>
          <w:tab w:val="num" w:pos="2160"/>
        </w:tabs>
        <w:ind w:left="2160" w:hanging="360"/>
      </w:pPr>
      <w:rPr>
        <w:rFonts w:ascii="Wingdings" w:hAnsi="Wingdings" w:hint="default"/>
      </w:rPr>
    </w:lvl>
    <w:lvl w:ilvl="3" w:tplc="6FC2DB74" w:tentative="1">
      <w:start w:val="1"/>
      <w:numFmt w:val="bullet"/>
      <w:lvlText w:val=""/>
      <w:lvlJc w:val="left"/>
      <w:pPr>
        <w:tabs>
          <w:tab w:val="num" w:pos="2880"/>
        </w:tabs>
        <w:ind w:left="2880" w:hanging="360"/>
      </w:pPr>
      <w:rPr>
        <w:rFonts w:ascii="Wingdings" w:hAnsi="Wingdings" w:hint="default"/>
      </w:rPr>
    </w:lvl>
    <w:lvl w:ilvl="4" w:tplc="6C00D800" w:tentative="1">
      <w:start w:val="1"/>
      <w:numFmt w:val="bullet"/>
      <w:lvlText w:val=""/>
      <w:lvlJc w:val="left"/>
      <w:pPr>
        <w:tabs>
          <w:tab w:val="num" w:pos="3600"/>
        </w:tabs>
        <w:ind w:left="3600" w:hanging="360"/>
      </w:pPr>
      <w:rPr>
        <w:rFonts w:ascii="Wingdings" w:hAnsi="Wingdings" w:hint="default"/>
      </w:rPr>
    </w:lvl>
    <w:lvl w:ilvl="5" w:tplc="1E365502" w:tentative="1">
      <w:start w:val="1"/>
      <w:numFmt w:val="bullet"/>
      <w:lvlText w:val=""/>
      <w:lvlJc w:val="left"/>
      <w:pPr>
        <w:tabs>
          <w:tab w:val="num" w:pos="4320"/>
        </w:tabs>
        <w:ind w:left="4320" w:hanging="360"/>
      </w:pPr>
      <w:rPr>
        <w:rFonts w:ascii="Wingdings" w:hAnsi="Wingdings" w:hint="default"/>
      </w:rPr>
    </w:lvl>
    <w:lvl w:ilvl="6" w:tplc="AD38E630" w:tentative="1">
      <w:start w:val="1"/>
      <w:numFmt w:val="bullet"/>
      <w:lvlText w:val=""/>
      <w:lvlJc w:val="left"/>
      <w:pPr>
        <w:tabs>
          <w:tab w:val="num" w:pos="5040"/>
        </w:tabs>
        <w:ind w:left="5040" w:hanging="360"/>
      </w:pPr>
      <w:rPr>
        <w:rFonts w:ascii="Wingdings" w:hAnsi="Wingdings" w:hint="default"/>
      </w:rPr>
    </w:lvl>
    <w:lvl w:ilvl="7" w:tplc="74A0926C" w:tentative="1">
      <w:start w:val="1"/>
      <w:numFmt w:val="bullet"/>
      <w:lvlText w:val=""/>
      <w:lvlJc w:val="left"/>
      <w:pPr>
        <w:tabs>
          <w:tab w:val="num" w:pos="5760"/>
        </w:tabs>
        <w:ind w:left="5760" w:hanging="360"/>
      </w:pPr>
      <w:rPr>
        <w:rFonts w:ascii="Wingdings" w:hAnsi="Wingdings" w:hint="default"/>
      </w:rPr>
    </w:lvl>
    <w:lvl w:ilvl="8" w:tplc="AE766B10" w:tentative="1">
      <w:start w:val="1"/>
      <w:numFmt w:val="bullet"/>
      <w:lvlText w:val=""/>
      <w:lvlJc w:val="left"/>
      <w:pPr>
        <w:tabs>
          <w:tab w:val="num" w:pos="6480"/>
        </w:tabs>
        <w:ind w:left="6480" w:hanging="360"/>
      </w:pPr>
      <w:rPr>
        <w:rFonts w:ascii="Wingdings" w:hAnsi="Wingdings" w:hint="default"/>
      </w:rPr>
    </w:lvl>
  </w:abstractNum>
  <w:abstractNum w:abstractNumId="30">
    <w:nsid w:val="63EA5C2B"/>
    <w:multiLevelType w:val="hybridMultilevel"/>
    <w:tmpl w:val="33F0DF7E"/>
    <w:lvl w:ilvl="0" w:tplc="84E23FBE">
      <w:start w:val="1"/>
      <w:numFmt w:val="bullet"/>
      <w:lvlText w:val=""/>
      <w:lvlJc w:val="left"/>
      <w:pPr>
        <w:tabs>
          <w:tab w:val="num" w:pos="720"/>
        </w:tabs>
        <w:ind w:left="720" w:hanging="360"/>
      </w:pPr>
      <w:rPr>
        <w:rFonts w:ascii="Wingdings" w:hAnsi="Wingdings" w:hint="default"/>
      </w:rPr>
    </w:lvl>
    <w:lvl w:ilvl="1" w:tplc="EECA5F00" w:tentative="1">
      <w:start w:val="1"/>
      <w:numFmt w:val="bullet"/>
      <w:lvlText w:val=""/>
      <w:lvlJc w:val="left"/>
      <w:pPr>
        <w:tabs>
          <w:tab w:val="num" w:pos="1440"/>
        </w:tabs>
        <w:ind w:left="1440" w:hanging="360"/>
      </w:pPr>
      <w:rPr>
        <w:rFonts w:ascii="Wingdings" w:hAnsi="Wingdings" w:hint="default"/>
      </w:rPr>
    </w:lvl>
    <w:lvl w:ilvl="2" w:tplc="F2287146" w:tentative="1">
      <w:start w:val="1"/>
      <w:numFmt w:val="bullet"/>
      <w:lvlText w:val=""/>
      <w:lvlJc w:val="left"/>
      <w:pPr>
        <w:tabs>
          <w:tab w:val="num" w:pos="2160"/>
        </w:tabs>
        <w:ind w:left="2160" w:hanging="360"/>
      </w:pPr>
      <w:rPr>
        <w:rFonts w:ascii="Wingdings" w:hAnsi="Wingdings" w:hint="default"/>
      </w:rPr>
    </w:lvl>
    <w:lvl w:ilvl="3" w:tplc="11DA1470" w:tentative="1">
      <w:start w:val="1"/>
      <w:numFmt w:val="bullet"/>
      <w:lvlText w:val=""/>
      <w:lvlJc w:val="left"/>
      <w:pPr>
        <w:tabs>
          <w:tab w:val="num" w:pos="2880"/>
        </w:tabs>
        <w:ind w:left="2880" w:hanging="360"/>
      </w:pPr>
      <w:rPr>
        <w:rFonts w:ascii="Wingdings" w:hAnsi="Wingdings" w:hint="default"/>
      </w:rPr>
    </w:lvl>
    <w:lvl w:ilvl="4" w:tplc="70025FF4" w:tentative="1">
      <w:start w:val="1"/>
      <w:numFmt w:val="bullet"/>
      <w:lvlText w:val=""/>
      <w:lvlJc w:val="left"/>
      <w:pPr>
        <w:tabs>
          <w:tab w:val="num" w:pos="3600"/>
        </w:tabs>
        <w:ind w:left="3600" w:hanging="360"/>
      </w:pPr>
      <w:rPr>
        <w:rFonts w:ascii="Wingdings" w:hAnsi="Wingdings" w:hint="default"/>
      </w:rPr>
    </w:lvl>
    <w:lvl w:ilvl="5" w:tplc="AC74810C" w:tentative="1">
      <w:start w:val="1"/>
      <w:numFmt w:val="bullet"/>
      <w:lvlText w:val=""/>
      <w:lvlJc w:val="left"/>
      <w:pPr>
        <w:tabs>
          <w:tab w:val="num" w:pos="4320"/>
        </w:tabs>
        <w:ind w:left="4320" w:hanging="360"/>
      </w:pPr>
      <w:rPr>
        <w:rFonts w:ascii="Wingdings" w:hAnsi="Wingdings" w:hint="default"/>
      </w:rPr>
    </w:lvl>
    <w:lvl w:ilvl="6" w:tplc="16449064" w:tentative="1">
      <w:start w:val="1"/>
      <w:numFmt w:val="bullet"/>
      <w:lvlText w:val=""/>
      <w:lvlJc w:val="left"/>
      <w:pPr>
        <w:tabs>
          <w:tab w:val="num" w:pos="5040"/>
        </w:tabs>
        <w:ind w:left="5040" w:hanging="360"/>
      </w:pPr>
      <w:rPr>
        <w:rFonts w:ascii="Wingdings" w:hAnsi="Wingdings" w:hint="default"/>
      </w:rPr>
    </w:lvl>
    <w:lvl w:ilvl="7" w:tplc="D1124058" w:tentative="1">
      <w:start w:val="1"/>
      <w:numFmt w:val="bullet"/>
      <w:lvlText w:val=""/>
      <w:lvlJc w:val="left"/>
      <w:pPr>
        <w:tabs>
          <w:tab w:val="num" w:pos="5760"/>
        </w:tabs>
        <w:ind w:left="5760" w:hanging="360"/>
      </w:pPr>
      <w:rPr>
        <w:rFonts w:ascii="Wingdings" w:hAnsi="Wingdings" w:hint="default"/>
      </w:rPr>
    </w:lvl>
    <w:lvl w:ilvl="8" w:tplc="C06EBED6" w:tentative="1">
      <w:start w:val="1"/>
      <w:numFmt w:val="bullet"/>
      <w:lvlText w:val=""/>
      <w:lvlJc w:val="left"/>
      <w:pPr>
        <w:tabs>
          <w:tab w:val="num" w:pos="6480"/>
        </w:tabs>
        <w:ind w:left="6480" w:hanging="360"/>
      </w:pPr>
      <w:rPr>
        <w:rFonts w:ascii="Wingdings" w:hAnsi="Wingdings" w:hint="default"/>
      </w:rPr>
    </w:lvl>
  </w:abstractNum>
  <w:abstractNum w:abstractNumId="31">
    <w:nsid w:val="6D7D1DD1"/>
    <w:multiLevelType w:val="hybridMultilevel"/>
    <w:tmpl w:val="3604BE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F281319"/>
    <w:multiLevelType w:val="multilevel"/>
    <w:tmpl w:val="B70E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BE45C3"/>
    <w:multiLevelType w:val="hybridMultilevel"/>
    <w:tmpl w:val="0D04AFA0"/>
    <w:lvl w:ilvl="0" w:tplc="0200F98A">
      <w:start w:val="1"/>
      <w:numFmt w:val="bullet"/>
      <w:lvlText w:val=""/>
      <w:lvlJc w:val="left"/>
      <w:pPr>
        <w:tabs>
          <w:tab w:val="num" w:pos="720"/>
        </w:tabs>
        <w:ind w:left="720" w:hanging="360"/>
      </w:pPr>
      <w:rPr>
        <w:rFonts w:ascii="Wingdings" w:hAnsi="Wingdings" w:hint="default"/>
      </w:rPr>
    </w:lvl>
    <w:lvl w:ilvl="1" w:tplc="E1A4CD04" w:tentative="1">
      <w:start w:val="1"/>
      <w:numFmt w:val="bullet"/>
      <w:lvlText w:val=""/>
      <w:lvlJc w:val="left"/>
      <w:pPr>
        <w:tabs>
          <w:tab w:val="num" w:pos="1440"/>
        </w:tabs>
        <w:ind w:left="1440" w:hanging="360"/>
      </w:pPr>
      <w:rPr>
        <w:rFonts w:ascii="Wingdings" w:hAnsi="Wingdings" w:hint="default"/>
      </w:rPr>
    </w:lvl>
    <w:lvl w:ilvl="2" w:tplc="CACA4108" w:tentative="1">
      <w:start w:val="1"/>
      <w:numFmt w:val="bullet"/>
      <w:lvlText w:val=""/>
      <w:lvlJc w:val="left"/>
      <w:pPr>
        <w:tabs>
          <w:tab w:val="num" w:pos="2160"/>
        </w:tabs>
        <w:ind w:left="2160" w:hanging="360"/>
      </w:pPr>
      <w:rPr>
        <w:rFonts w:ascii="Wingdings" w:hAnsi="Wingdings" w:hint="default"/>
      </w:rPr>
    </w:lvl>
    <w:lvl w:ilvl="3" w:tplc="1B9C8220" w:tentative="1">
      <w:start w:val="1"/>
      <w:numFmt w:val="bullet"/>
      <w:lvlText w:val=""/>
      <w:lvlJc w:val="left"/>
      <w:pPr>
        <w:tabs>
          <w:tab w:val="num" w:pos="2880"/>
        </w:tabs>
        <w:ind w:left="2880" w:hanging="360"/>
      </w:pPr>
      <w:rPr>
        <w:rFonts w:ascii="Wingdings" w:hAnsi="Wingdings" w:hint="default"/>
      </w:rPr>
    </w:lvl>
    <w:lvl w:ilvl="4" w:tplc="699A9AAE" w:tentative="1">
      <w:start w:val="1"/>
      <w:numFmt w:val="bullet"/>
      <w:lvlText w:val=""/>
      <w:lvlJc w:val="left"/>
      <w:pPr>
        <w:tabs>
          <w:tab w:val="num" w:pos="3600"/>
        </w:tabs>
        <w:ind w:left="3600" w:hanging="360"/>
      </w:pPr>
      <w:rPr>
        <w:rFonts w:ascii="Wingdings" w:hAnsi="Wingdings" w:hint="default"/>
      </w:rPr>
    </w:lvl>
    <w:lvl w:ilvl="5" w:tplc="A1DCF784" w:tentative="1">
      <w:start w:val="1"/>
      <w:numFmt w:val="bullet"/>
      <w:lvlText w:val=""/>
      <w:lvlJc w:val="left"/>
      <w:pPr>
        <w:tabs>
          <w:tab w:val="num" w:pos="4320"/>
        </w:tabs>
        <w:ind w:left="4320" w:hanging="360"/>
      </w:pPr>
      <w:rPr>
        <w:rFonts w:ascii="Wingdings" w:hAnsi="Wingdings" w:hint="default"/>
      </w:rPr>
    </w:lvl>
    <w:lvl w:ilvl="6" w:tplc="040CB62E" w:tentative="1">
      <w:start w:val="1"/>
      <w:numFmt w:val="bullet"/>
      <w:lvlText w:val=""/>
      <w:lvlJc w:val="left"/>
      <w:pPr>
        <w:tabs>
          <w:tab w:val="num" w:pos="5040"/>
        </w:tabs>
        <w:ind w:left="5040" w:hanging="360"/>
      </w:pPr>
      <w:rPr>
        <w:rFonts w:ascii="Wingdings" w:hAnsi="Wingdings" w:hint="default"/>
      </w:rPr>
    </w:lvl>
    <w:lvl w:ilvl="7" w:tplc="B39ABB20" w:tentative="1">
      <w:start w:val="1"/>
      <w:numFmt w:val="bullet"/>
      <w:lvlText w:val=""/>
      <w:lvlJc w:val="left"/>
      <w:pPr>
        <w:tabs>
          <w:tab w:val="num" w:pos="5760"/>
        </w:tabs>
        <w:ind w:left="5760" w:hanging="360"/>
      </w:pPr>
      <w:rPr>
        <w:rFonts w:ascii="Wingdings" w:hAnsi="Wingdings" w:hint="default"/>
      </w:rPr>
    </w:lvl>
    <w:lvl w:ilvl="8" w:tplc="4E8CD87E" w:tentative="1">
      <w:start w:val="1"/>
      <w:numFmt w:val="bullet"/>
      <w:lvlText w:val=""/>
      <w:lvlJc w:val="left"/>
      <w:pPr>
        <w:tabs>
          <w:tab w:val="num" w:pos="6480"/>
        </w:tabs>
        <w:ind w:left="6480" w:hanging="360"/>
      </w:pPr>
      <w:rPr>
        <w:rFonts w:ascii="Wingdings" w:hAnsi="Wingdings" w:hint="default"/>
      </w:rPr>
    </w:lvl>
  </w:abstractNum>
  <w:abstractNum w:abstractNumId="34">
    <w:nsid w:val="7FCC7861"/>
    <w:multiLevelType w:val="singleLevel"/>
    <w:tmpl w:val="021682D4"/>
    <w:lvl w:ilvl="0">
      <w:start w:val="1"/>
      <w:numFmt w:val="decimal"/>
      <w:lvlText w:val="%1."/>
      <w:legacy w:legacy="1" w:legacySpace="0" w:legacyIndent="355"/>
      <w:lvlJc w:val="left"/>
      <w:rPr>
        <w:rFonts w:ascii="Times New Roman" w:hAnsi="Times New Roman" w:cs="Times New Roman" w:hint="default"/>
      </w:rPr>
    </w:lvl>
  </w:abstractNum>
  <w:num w:numId="1">
    <w:abstractNumId w:val="34"/>
  </w:num>
  <w:num w:numId="2">
    <w:abstractNumId w:val="14"/>
  </w:num>
  <w:num w:numId="3">
    <w:abstractNumId w:val="27"/>
  </w:num>
  <w:num w:numId="4">
    <w:abstractNumId w:val="13"/>
  </w:num>
  <w:num w:numId="5">
    <w:abstractNumId w:val="20"/>
  </w:num>
  <w:num w:numId="6">
    <w:abstractNumId w:val="11"/>
  </w:num>
  <w:num w:numId="7">
    <w:abstractNumId w:val="5"/>
  </w:num>
  <w:num w:numId="8">
    <w:abstractNumId w:val="21"/>
  </w:num>
  <w:num w:numId="9">
    <w:abstractNumId w:val="30"/>
  </w:num>
  <w:num w:numId="10">
    <w:abstractNumId w:val="7"/>
  </w:num>
  <w:num w:numId="11">
    <w:abstractNumId w:val="33"/>
  </w:num>
  <w:num w:numId="12">
    <w:abstractNumId w:val="0"/>
  </w:num>
  <w:num w:numId="13">
    <w:abstractNumId w:val="1"/>
  </w:num>
  <w:num w:numId="14">
    <w:abstractNumId w:val="2"/>
  </w:num>
  <w:num w:numId="15">
    <w:abstractNumId w:val="3"/>
  </w:num>
  <w:num w:numId="16">
    <w:abstractNumId w:val="4"/>
  </w:num>
  <w:num w:numId="17">
    <w:abstractNumId w:val="17"/>
  </w:num>
  <w:num w:numId="18">
    <w:abstractNumId w:val="18"/>
  </w:num>
  <w:num w:numId="19">
    <w:abstractNumId w:val="32"/>
  </w:num>
  <w:num w:numId="20">
    <w:abstractNumId w:val="16"/>
  </w:num>
  <w:num w:numId="21">
    <w:abstractNumId w:val="6"/>
  </w:num>
  <w:num w:numId="22">
    <w:abstractNumId w:val="9"/>
  </w:num>
  <w:num w:numId="23">
    <w:abstractNumId w:val="10"/>
  </w:num>
  <w:num w:numId="24">
    <w:abstractNumId w:val="19"/>
  </w:num>
  <w:num w:numId="25">
    <w:abstractNumId w:val="15"/>
  </w:num>
  <w:num w:numId="26">
    <w:abstractNumId w:val="8"/>
  </w:num>
  <w:num w:numId="27">
    <w:abstractNumId w:val="26"/>
  </w:num>
  <w:num w:numId="28">
    <w:abstractNumId w:val="12"/>
  </w:num>
  <w:num w:numId="29">
    <w:abstractNumId w:val="29"/>
  </w:num>
  <w:num w:numId="30">
    <w:abstractNumId w:val="24"/>
  </w:num>
  <w:num w:numId="31">
    <w:abstractNumId w:val="31"/>
  </w:num>
  <w:num w:numId="32">
    <w:abstractNumId w:val="28"/>
  </w:num>
  <w:num w:numId="33">
    <w:abstractNumId w:val="22"/>
  </w:num>
  <w:num w:numId="34">
    <w:abstractNumId w:val="23"/>
  </w:num>
  <w:num w:numId="35">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D537F3"/>
    <w:rsid w:val="00015DD8"/>
    <w:rsid w:val="00032D1F"/>
    <w:rsid w:val="00040875"/>
    <w:rsid w:val="00055ED5"/>
    <w:rsid w:val="00080AE6"/>
    <w:rsid w:val="000A008E"/>
    <w:rsid w:val="000C327E"/>
    <w:rsid w:val="000C4D19"/>
    <w:rsid w:val="000D69AA"/>
    <w:rsid w:val="001406FF"/>
    <w:rsid w:val="00141975"/>
    <w:rsid w:val="00145CE4"/>
    <w:rsid w:val="00147AC0"/>
    <w:rsid w:val="0015050E"/>
    <w:rsid w:val="00157D89"/>
    <w:rsid w:val="00164158"/>
    <w:rsid w:val="00176972"/>
    <w:rsid w:val="001D6E62"/>
    <w:rsid w:val="001F3569"/>
    <w:rsid w:val="001F7BD6"/>
    <w:rsid w:val="00206583"/>
    <w:rsid w:val="00220F11"/>
    <w:rsid w:val="00231ABD"/>
    <w:rsid w:val="00236D09"/>
    <w:rsid w:val="0025509F"/>
    <w:rsid w:val="0026059F"/>
    <w:rsid w:val="00274074"/>
    <w:rsid w:val="002817A5"/>
    <w:rsid w:val="002856B7"/>
    <w:rsid w:val="002B6081"/>
    <w:rsid w:val="002C3A29"/>
    <w:rsid w:val="002C6E44"/>
    <w:rsid w:val="002E721C"/>
    <w:rsid w:val="002F145E"/>
    <w:rsid w:val="00323767"/>
    <w:rsid w:val="00342B6B"/>
    <w:rsid w:val="00347BEB"/>
    <w:rsid w:val="003508CE"/>
    <w:rsid w:val="00354A59"/>
    <w:rsid w:val="00356048"/>
    <w:rsid w:val="00397EEF"/>
    <w:rsid w:val="003C6FDA"/>
    <w:rsid w:val="0041512D"/>
    <w:rsid w:val="0042580F"/>
    <w:rsid w:val="004365AB"/>
    <w:rsid w:val="004456CA"/>
    <w:rsid w:val="00493A91"/>
    <w:rsid w:val="004C6EFC"/>
    <w:rsid w:val="004D5D2F"/>
    <w:rsid w:val="005040BD"/>
    <w:rsid w:val="00505399"/>
    <w:rsid w:val="0050620A"/>
    <w:rsid w:val="00511902"/>
    <w:rsid w:val="00515A51"/>
    <w:rsid w:val="0053224B"/>
    <w:rsid w:val="00560AF9"/>
    <w:rsid w:val="0056584B"/>
    <w:rsid w:val="00573F94"/>
    <w:rsid w:val="0058058B"/>
    <w:rsid w:val="005C54B5"/>
    <w:rsid w:val="005E5987"/>
    <w:rsid w:val="005E770F"/>
    <w:rsid w:val="00602440"/>
    <w:rsid w:val="00636F56"/>
    <w:rsid w:val="0069348E"/>
    <w:rsid w:val="006B5A8B"/>
    <w:rsid w:val="006C3D8F"/>
    <w:rsid w:val="006E11F2"/>
    <w:rsid w:val="006E1BBA"/>
    <w:rsid w:val="006F4A0F"/>
    <w:rsid w:val="00725F5A"/>
    <w:rsid w:val="00727648"/>
    <w:rsid w:val="00767899"/>
    <w:rsid w:val="00770C6D"/>
    <w:rsid w:val="007815E5"/>
    <w:rsid w:val="00786B5D"/>
    <w:rsid w:val="00794038"/>
    <w:rsid w:val="007B1637"/>
    <w:rsid w:val="007F2CDD"/>
    <w:rsid w:val="0081261E"/>
    <w:rsid w:val="00822541"/>
    <w:rsid w:val="00862A2C"/>
    <w:rsid w:val="008656FD"/>
    <w:rsid w:val="00884C9D"/>
    <w:rsid w:val="008B24D6"/>
    <w:rsid w:val="008E2729"/>
    <w:rsid w:val="008E29CA"/>
    <w:rsid w:val="008E4862"/>
    <w:rsid w:val="008F09B4"/>
    <w:rsid w:val="00900120"/>
    <w:rsid w:val="00914475"/>
    <w:rsid w:val="00925D36"/>
    <w:rsid w:val="00927F47"/>
    <w:rsid w:val="00934EF4"/>
    <w:rsid w:val="00946952"/>
    <w:rsid w:val="009752FB"/>
    <w:rsid w:val="00996921"/>
    <w:rsid w:val="009B3276"/>
    <w:rsid w:val="009C61F0"/>
    <w:rsid w:val="009F44D4"/>
    <w:rsid w:val="00A00466"/>
    <w:rsid w:val="00A34CEF"/>
    <w:rsid w:val="00A42222"/>
    <w:rsid w:val="00A4445C"/>
    <w:rsid w:val="00A564B4"/>
    <w:rsid w:val="00A6203F"/>
    <w:rsid w:val="00A64254"/>
    <w:rsid w:val="00AD2109"/>
    <w:rsid w:val="00B21A7D"/>
    <w:rsid w:val="00B66814"/>
    <w:rsid w:val="00BA0D7D"/>
    <w:rsid w:val="00BB7AC3"/>
    <w:rsid w:val="00BD5968"/>
    <w:rsid w:val="00C00CF6"/>
    <w:rsid w:val="00C22B54"/>
    <w:rsid w:val="00C35E8F"/>
    <w:rsid w:val="00C5612E"/>
    <w:rsid w:val="00C61DA8"/>
    <w:rsid w:val="00CB4054"/>
    <w:rsid w:val="00CC28DA"/>
    <w:rsid w:val="00CC2F65"/>
    <w:rsid w:val="00CE3EE2"/>
    <w:rsid w:val="00CE4712"/>
    <w:rsid w:val="00CF6AF5"/>
    <w:rsid w:val="00D05E9B"/>
    <w:rsid w:val="00D24E95"/>
    <w:rsid w:val="00D45E0F"/>
    <w:rsid w:val="00D5001F"/>
    <w:rsid w:val="00D537F3"/>
    <w:rsid w:val="00D60AFE"/>
    <w:rsid w:val="00D62C58"/>
    <w:rsid w:val="00D907E2"/>
    <w:rsid w:val="00DD4800"/>
    <w:rsid w:val="00DD63F9"/>
    <w:rsid w:val="00DD696A"/>
    <w:rsid w:val="00DD7882"/>
    <w:rsid w:val="00DE1B3B"/>
    <w:rsid w:val="00DF382A"/>
    <w:rsid w:val="00E472FC"/>
    <w:rsid w:val="00E72235"/>
    <w:rsid w:val="00EA13CB"/>
    <w:rsid w:val="00EB3D90"/>
    <w:rsid w:val="00EB6969"/>
    <w:rsid w:val="00F018B0"/>
    <w:rsid w:val="00F05894"/>
    <w:rsid w:val="00F06C9C"/>
    <w:rsid w:val="00F36E6A"/>
    <w:rsid w:val="00F65AFA"/>
    <w:rsid w:val="00F76A89"/>
    <w:rsid w:val="00F968AB"/>
    <w:rsid w:val="00FD13C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6386">
      <o:colormenu v:ext="edit" fillcolor="none"/>
    </o:shapedefaults>
    <o:shapelayout v:ext="edit">
      <o:idmap v:ext="edit" data="1"/>
      <o:rules v:ext="edit">
        <o:r id="V:Rule2"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7F3"/>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37F3"/>
    <w:pPr>
      <w:spacing w:after="0" w:line="240" w:lineRule="auto"/>
    </w:pPr>
  </w:style>
  <w:style w:type="paragraph" w:styleId="BalloonText">
    <w:name w:val="Balloon Text"/>
    <w:basedOn w:val="Normal"/>
    <w:link w:val="BalloonTextChar"/>
    <w:uiPriority w:val="99"/>
    <w:semiHidden/>
    <w:unhideWhenUsed/>
    <w:rsid w:val="00D537F3"/>
    <w:rPr>
      <w:rFonts w:ascii="Tahoma" w:hAnsi="Tahoma" w:cs="Tahoma"/>
      <w:sz w:val="16"/>
      <w:szCs w:val="16"/>
    </w:rPr>
  </w:style>
  <w:style w:type="character" w:customStyle="1" w:styleId="BalloonTextChar">
    <w:name w:val="Balloon Text Char"/>
    <w:basedOn w:val="DefaultParagraphFont"/>
    <w:link w:val="BalloonText"/>
    <w:uiPriority w:val="99"/>
    <w:semiHidden/>
    <w:rsid w:val="00D537F3"/>
    <w:rPr>
      <w:rFonts w:ascii="Tahoma" w:eastAsia="Times New Roman" w:hAnsi="Tahoma" w:cs="Tahoma"/>
      <w:sz w:val="16"/>
      <w:szCs w:val="16"/>
      <w:lang w:val="en-US"/>
    </w:rPr>
  </w:style>
  <w:style w:type="table" w:styleId="TableGrid">
    <w:name w:val="Table Grid"/>
    <w:basedOn w:val="TableNormal"/>
    <w:rsid w:val="00D537F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537F3"/>
    <w:rPr>
      <w:color w:val="0000FF" w:themeColor="hyperlink"/>
      <w:u w:val="single"/>
    </w:rPr>
  </w:style>
  <w:style w:type="paragraph" w:customStyle="1" w:styleId="Style67">
    <w:name w:val="Style67"/>
    <w:basedOn w:val="Normal"/>
    <w:uiPriority w:val="99"/>
    <w:rsid w:val="00D537F3"/>
    <w:pPr>
      <w:widowControl w:val="0"/>
      <w:autoSpaceDE w:val="0"/>
      <w:autoSpaceDN w:val="0"/>
      <w:adjustRightInd w:val="0"/>
      <w:spacing w:line="413" w:lineRule="exact"/>
      <w:ind w:firstLine="130"/>
      <w:jc w:val="both"/>
    </w:pPr>
  </w:style>
  <w:style w:type="paragraph" w:customStyle="1" w:styleId="Style68">
    <w:name w:val="Style68"/>
    <w:basedOn w:val="Normal"/>
    <w:uiPriority w:val="99"/>
    <w:rsid w:val="00D537F3"/>
    <w:pPr>
      <w:widowControl w:val="0"/>
      <w:autoSpaceDE w:val="0"/>
      <w:autoSpaceDN w:val="0"/>
      <w:adjustRightInd w:val="0"/>
      <w:spacing w:line="414" w:lineRule="exact"/>
      <w:ind w:firstLine="619"/>
      <w:jc w:val="both"/>
    </w:pPr>
  </w:style>
  <w:style w:type="character" w:customStyle="1" w:styleId="FontStyle99">
    <w:name w:val="Font Style99"/>
    <w:basedOn w:val="DefaultParagraphFont"/>
    <w:uiPriority w:val="99"/>
    <w:rsid w:val="00D537F3"/>
    <w:rPr>
      <w:rFonts w:ascii="Times New Roman" w:hAnsi="Times New Roman" w:cs="Times New Roman"/>
      <w:sz w:val="22"/>
      <w:szCs w:val="22"/>
    </w:rPr>
  </w:style>
  <w:style w:type="character" w:customStyle="1" w:styleId="FontStyle90">
    <w:name w:val="Font Style90"/>
    <w:basedOn w:val="DefaultParagraphFont"/>
    <w:uiPriority w:val="99"/>
    <w:rsid w:val="00D537F3"/>
    <w:rPr>
      <w:rFonts w:ascii="Times New Roman" w:hAnsi="Times New Roman" w:cs="Times New Roman"/>
      <w:b/>
      <w:bCs/>
      <w:i/>
      <w:iCs/>
      <w:sz w:val="20"/>
      <w:szCs w:val="20"/>
    </w:rPr>
  </w:style>
  <w:style w:type="paragraph" w:customStyle="1" w:styleId="Style20">
    <w:name w:val="Style20"/>
    <w:basedOn w:val="Normal"/>
    <w:uiPriority w:val="99"/>
    <w:rsid w:val="00D537F3"/>
    <w:pPr>
      <w:widowControl w:val="0"/>
      <w:autoSpaceDE w:val="0"/>
      <w:autoSpaceDN w:val="0"/>
      <w:adjustRightInd w:val="0"/>
      <w:spacing w:line="552" w:lineRule="exact"/>
    </w:pPr>
  </w:style>
  <w:style w:type="paragraph" w:customStyle="1" w:styleId="Style66">
    <w:name w:val="Style66"/>
    <w:basedOn w:val="Normal"/>
    <w:uiPriority w:val="99"/>
    <w:rsid w:val="00D537F3"/>
    <w:pPr>
      <w:widowControl w:val="0"/>
      <w:autoSpaceDE w:val="0"/>
      <w:autoSpaceDN w:val="0"/>
      <w:adjustRightInd w:val="0"/>
      <w:spacing w:line="413" w:lineRule="exact"/>
      <w:ind w:hanging="355"/>
      <w:jc w:val="both"/>
    </w:pPr>
  </w:style>
  <w:style w:type="paragraph" w:customStyle="1" w:styleId="Style32">
    <w:name w:val="Style32"/>
    <w:basedOn w:val="Normal"/>
    <w:uiPriority w:val="99"/>
    <w:rsid w:val="00220F11"/>
    <w:pPr>
      <w:widowControl w:val="0"/>
      <w:autoSpaceDE w:val="0"/>
      <w:autoSpaceDN w:val="0"/>
      <w:adjustRightInd w:val="0"/>
      <w:spacing w:line="414" w:lineRule="exact"/>
      <w:ind w:firstLine="730"/>
      <w:jc w:val="both"/>
    </w:pPr>
  </w:style>
  <w:style w:type="paragraph" w:customStyle="1" w:styleId="Style2">
    <w:name w:val="Style2"/>
    <w:basedOn w:val="Normal"/>
    <w:uiPriority w:val="99"/>
    <w:rsid w:val="00220F11"/>
    <w:pPr>
      <w:widowControl w:val="0"/>
      <w:autoSpaceDE w:val="0"/>
      <w:autoSpaceDN w:val="0"/>
      <w:adjustRightInd w:val="0"/>
    </w:pPr>
  </w:style>
  <w:style w:type="paragraph" w:customStyle="1" w:styleId="Style25">
    <w:name w:val="Style25"/>
    <w:basedOn w:val="Normal"/>
    <w:uiPriority w:val="99"/>
    <w:rsid w:val="00220F11"/>
    <w:pPr>
      <w:widowControl w:val="0"/>
      <w:autoSpaceDE w:val="0"/>
      <w:autoSpaceDN w:val="0"/>
      <w:adjustRightInd w:val="0"/>
    </w:pPr>
  </w:style>
  <w:style w:type="paragraph" w:customStyle="1" w:styleId="Style38">
    <w:name w:val="Style38"/>
    <w:basedOn w:val="Normal"/>
    <w:uiPriority w:val="99"/>
    <w:rsid w:val="00220F11"/>
    <w:pPr>
      <w:widowControl w:val="0"/>
      <w:autoSpaceDE w:val="0"/>
      <w:autoSpaceDN w:val="0"/>
      <w:adjustRightInd w:val="0"/>
      <w:spacing w:line="422" w:lineRule="exact"/>
      <w:jc w:val="both"/>
    </w:pPr>
  </w:style>
  <w:style w:type="paragraph" w:customStyle="1" w:styleId="Style40">
    <w:name w:val="Style40"/>
    <w:basedOn w:val="Normal"/>
    <w:uiPriority w:val="99"/>
    <w:rsid w:val="00220F11"/>
    <w:pPr>
      <w:widowControl w:val="0"/>
      <w:autoSpaceDE w:val="0"/>
      <w:autoSpaceDN w:val="0"/>
      <w:adjustRightInd w:val="0"/>
      <w:jc w:val="center"/>
    </w:pPr>
  </w:style>
  <w:style w:type="paragraph" w:customStyle="1" w:styleId="Style47">
    <w:name w:val="Style47"/>
    <w:basedOn w:val="Normal"/>
    <w:uiPriority w:val="99"/>
    <w:rsid w:val="00220F11"/>
    <w:pPr>
      <w:widowControl w:val="0"/>
      <w:autoSpaceDE w:val="0"/>
      <w:autoSpaceDN w:val="0"/>
      <w:adjustRightInd w:val="0"/>
    </w:pPr>
  </w:style>
  <w:style w:type="paragraph" w:customStyle="1" w:styleId="Style54">
    <w:name w:val="Style54"/>
    <w:basedOn w:val="Normal"/>
    <w:uiPriority w:val="99"/>
    <w:rsid w:val="00220F11"/>
    <w:pPr>
      <w:widowControl w:val="0"/>
      <w:autoSpaceDE w:val="0"/>
      <w:autoSpaceDN w:val="0"/>
      <w:adjustRightInd w:val="0"/>
    </w:pPr>
  </w:style>
  <w:style w:type="paragraph" w:customStyle="1" w:styleId="Style56">
    <w:name w:val="Style56"/>
    <w:basedOn w:val="Normal"/>
    <w:uiPriority w:val="99"/>
    <w:rsid w:val="00220F11"/>
    <w:pPr>
      <w:widowControl w:val="0"/>
      <w:autoSpaceDE w:val="0"/>
      <w:autoSpaceDN w:val="0"/>
      <w:adjustRightInd w:val="0"/>
      <w:spacing w:line="413" w:lineRule="exact"/>
      <w:ind w:firstLine="835"/>
      <w:jc w:val="both"/>
    </w:pPr>
  </w:style>
  <w:style w:type="character" w:customStyle="1" w:styleId="FontStyle83">
    <w:name w:val="Font Style83"/>
    <w:basedOn w:val="DefaultParagraphFont"/>
    <w:uiPriority w:val="99"/>
    <w:rsid w:val="00220F11"/>
    <w:rPr>
      <w:rFonts w:ascii="Times New Roman" w:hAnsi="Times New Roman" w:cs="Times New Roman"/>
      <w:b/>
      <w:bCs/>
      <w:smallCaps/>
      <w:spacing w:val="50"/>
      <w:sz w:val="24"/>
      <w:szCs w:val="24"/>
    </w:rPr>
  </w:style>
  <w:style w:type="character" w:customStyle="1" w:styleId="FontStyle84">
    <w:name w:val="Font Style84"/>
    <w:basedOn w:val="DefaultParagraphFont"/>
    <w:uiPriority w:val="99"/>
    <w:rsid w:val="00220F11"/>
    <w:rPr>
      <w:rFonts w:ascii="Trebuchet MS" w:hAnsi="Trebuchet MS" w:cs="Trebuchet MS"/>
      <w:b/>
      <w:bCs/>
      <w:sz w:val="18"/>
      <w:szCs w:val="18"/>
    </w:rPr>
  </w:style>
  <w:style w:type="character" w:customStyle="1" w:styleId="FontStyle85">
    <w:name w:val="Font Style85"/>
    <w:basedOn w:val="DefaultParagraphFont"/>
    <w:uiPriority w:val="99"/>
    <w:rsid w:val="00220F11"/>
    <w:rPr>
      <w:rFonts w:ascii="Trebuchet MS" w:hAnsi="Trebuchet MS" w:cs="Trebuchet MS"/>
      <w:b/>
      <w:bCs/>
      <w:sz w:val="32"/>
      <w:szCs w:val="32"/>
    </w:rPr>
  </w:style>
  <w:style w:type="character" w:customStyle="1" w:styleId="FontStyle97">
    <w:name w:val="Font Style97"/>
    <w:basedOn w:val="DefaultParagraphFont"/>
    <w:uiPriority w:val="99"/>
    <w:rsid w:val="00220F11"/>
    <w:rPr>
      <w:rFonts w:ascii="Times New Roman" w:hAnsi="Times New Roman" w:cs="Times New Roman"/>
      <w:b/>
      <w:bCs/>
      <w:sz w:val="20"/>
      <w:szCs w:val="20"/>
    </w:rPr>
  </w:style>
  <w:style w:type="character" w:customStyle="1" w:styleId="FontStyle98">
    <w:name w:val="Font Style98"/>
    <w:basedOn w:val="DefaultParagraphFont"/>
    <w:uiPriority w:val="99"/>
    <w:rsid w:val="00220F11"/>
    <w:rPr>
      <w:rFonts w:ascii="Times New Roman" w:hAnsi="Times New Roman" w:cs="Times New Roman"/>
      <w:b/>
      <w:bCs/>
      <w:sz w:val="22"/>
      <w:szCs w:val="22"/>
    </w:rPr>
  </w:style>
  <w:style w:type="paragraph" w:styleId="ListParagraph">
    <w:name w:val="List Paragraph"/>
    <w:basedOn w:val="Normal"/>
    <w:uiPriority w:val="34"/>
    <w:qFormat/>
    <w:rsid w:val="0053224B"/>
    <w:pPr>
      <w:ind w:left="720"/>
      <w:contextualSpacing/>
    </w:pPr>
    <w:rPr>
      <w:lang w:val="en-IN" w:eastAsia="en-IN"/>
    </w:rPr>
  </w:style>
  <w:style w:type="paragraph" w:customStyle="1" w:styleId="Style39">
    <w:name w:val="Style39"/>
    <w:basedOn w:val="Normal"/>
    <w:uiPriority w:val="99"/>
    <w:rsid w:val="0053224B"/>
    <w:pPr>
      <w:widowControl w:val="0"/>
      <w:autoSpaceDE w:val="0"/>
      <w:autoSpaceDN w:val="0"/>
      <w:adjustRightInd w:val="0"/>
      <w:spacing w:line="413" w:lineRule="exact"/>
      <w:jc w:val="both"/>
    </w:pPr>
  </w:style>
  <w:style w:type="paragraph" w:customStyle="1" w:styleId="Style42">
    <w:name w:val="Style42"/>
    <w:basedOn w:val="Normal"/>
    <w:uiPriority w:val="99"/>
    <w:rsid w:val="0053224B"/>
    <w:pPr>
      <w:widowControl w:val="0"/>
      <w:autoSpaceDE w:val="0"/>
      <w:autoSpaceDN w:val="0"/>
      <w:adjustRightInd w:val="0"/>
      <w:jc w:val="right"/>
    </w:pPr>
  </w:style>
  <w:style w:type="paragraph" w:customStyle="1" w:styleId="Style48">
    <w:name w:val="Style48"/>
    <w:basedOn w:val="Normal"/>
    <w:uiPriority w:val="99"/>
    <w:rsid w:val="0053224B"/>
    <w:pPr>
      <w:widowControl w:val="0"/>
      <w:autoSpaceDE w:val="0"/>
      <w:autoSpaceDN w:val="0"/>
      <w:adjustRightInd w:val="0"/>
    </w:pPr>
  </w:style>
  <w:style w:type="paragraph" w:customStyle="1" w:styleId="Style11">
    <w:name w:val="Style11"/>
    <w:basedOn w:val="Normal"/>
    <w:uiPriority w:val="99"/>
    <w:rsid w:val="0053224B"/>
    <w:pPr>
      <w:widowControl w:val="0"/>
      <w:autoSpaceDE w:val="0"/>
      <w:autoSpaceDN w:val="0"/>
      <w:adjustRightInd w:val="0"/>
      <w:spacing w:line="413" w:lineRule="exact"/>
      <w:ind w:firstLine="830"/>
    </w:pPr>
  </w:style>
  <w:style w:type="paragraph" w:customStyle="1" w:styleId="Style15">
    <w:name w:val="Style15"/>
    <w:basedOn w:val="Normal"/>
    <w:uiPriority w:val="99"/>
    <w:rsid w:val="0053224B"/>
    <w:pPr>
      <w:widowControl w:val="0"/>
      <w:autoSpaceDE w:val="0"/>
      <w:autoSpaceDN w:val="0"/>
      <w:adjustRightInd w:val="0"/>
      <w:spacing w:line="415" w:lineRule="exact"/>
      <w:ind w:firstLine="1387"/>
    </w:pPr>
  </w:style>
  <w:style w:type="paragraph" w:customStyle="1" w:styleId="Style4">
    <w:name w:val="Style4"/>
    <w:basedOn w:val="Normal"/>
    <w:uiPriority w:val="99"/>
    <w:rsid w:val="00F06C9C"/>
    <w:pPr>
      <w:widowControl w:val="0"/>
      <w:autoSpaceDE w:val="0"/>
      <w:autoSpaceDN w:val="0"/>
      <w:adjustRightInd w:val="0"/>
      <w:spacing w:line="485" w:lineRule="exact"/>
      <w:jc w:val="both"/>
    </w:pPr>
  </w:style>
  <w:style w:type="paragraph" w:customStyle="1" w:styleId="Style44">
    <w:name w:val="Style44"/>
    <w:basedOn w:val="Normal"/>
    <w:uiPriority w:val="99"/>
    <w:rsid w:val="00F06C9C"/>
    <w:pPr>
      <w:widowControl w:val="0"/>
      <w:autoSpaceDE w:val="0"/>
      <w:autoSpaceDN w:val="0"/>
      <w:adjustRightInd w:val="0"/>
      <w:spacing w:line="276" w:lineRule="exact"/>
      <w:ind w:firstLine="720"/>
      <w:jc w:val="both"/>
    </w:pPr>
  </w:style>
  <w:style w:type="character" w:customStyle="1" w:styleId="FontStyle86">
    <w:name w:val="Font Style86"/>
    <w:basedOn w:val="DefaultParagraphFont"/>
    <w:uiPriority w:val="99"/>
    <w:rsid w:val="00F06C9C"/>
    <w:rPr>
      <w:rFonts w:ascii="Times New Roman" w:hAnsi="Times New Roman" w:cs="Times New Roman"/>
      <w:b/>
      <w:bCs/>
      <w:sz w:val="26"/>
      <w:szCs w:val="26"/>
    </w:rPr>
  </w:style>
  <w:style w:type="paragraph" w:customStyle="1" w:styleId="Style24">
    <w:name w:val="Style24"/>
    <w:basedOn w:val="Normal"/>
    <w:uiPriority w:val="99"/>
    <w:rsid w:val="00F06C9C"/>
    <w:pPr>
      <w:widowControl w:val="0"/>
      <w:autoSpaceDE w:val="0"/>
      <w:autoSpaceDN w:val="0"/>
      <w:adjustRightInd w:val="0"/>
      <w:jc w:val="both"/>
    </w:pPr>
  </w:style>
  <w:style w:type="paragraph" w:customStyle="1" w:styleId="Style37">
    <w:name w:val="Style37"/>
    <w:basedOn w:val="Normal"/>
    <w:uiPriority w:val="99"/>
    <w:rsid w:val="00F06C9C"/>
    <w:pPr>
      <w:widowControl w:val="0"/>
      <w:autoSpaceDE w:val="0"/>
      <w:autoSpaceDN w:val="0"/>
      <w:adjustRightInd w:val="0"/>
    </w:pPr>
  </w:style>
  <w:style w:type="paragraph" w:styleId="NormalWeb">
    <w:name w:val="Normal (Web)"/>
    <w:basedOn w:val="Normal"/>
    <w:unhideWhenUsed/>
    <w:rsid w:val="00F06C9C"/>
    <w:pPr>
      <w:spacing w:before="100" w:beforeAutospacing="1" w:after="100" w:afterAutospacing="1"/>
    </w:pPr>
    <w:rPr>
      <w:lang w:val="en-IN" w:eastAsia="en-IN"/>
    </w:rPr>
  </w:style>
  <w:style w:type="character" w:customStyle="1" w:styleId="apple-converted-space">
    <w:name w:val="apple-converted-space"/>
    <w:basedOn w:val="DefaultParagraphFont"/>
    <w:rsid w:val="00F06C9C"/>
  </w:style>
  <w:style w:type="paragraph" w:customStyle="1" w:styleId="pl1">
    <w:name w:val="pl1"/>
    <w:basedOn w:val="Normal"/>
    <w:rsid w:val="002C3A29"/>
  </w:style>
  <w:style w:type="paragraph" w:customStyle="1" w:styleId="Style13">
    <w:name w:val="Style13"/>
    <w:basedOn w:val="Normal"/>
    <w:uiPriority w:val="99"/>
    <w:rsid w:val="00EB6969"/>
    <w:pPr>
      <w:widowControl w:val="0"/>
      <w:autoSpaceDE w:val="0"/>
      <w:autoSpaceDN w:val="0"/>
      <w:adjustRightInd w:val="0"/>
      <w:spacing w:line="274" w:lineRule="exact"/>
      <w:jc w:val="center"/>
    </w:pPr>
  </w:style>
  <w:style w:type="paragraph" w:customStyle="1" w:styleId="Style14">
    <w:name w:val="Style14"/>
    <w:basedOn w:val="Normal"/>
    <w:uiPriority w:val="99"/>
    <w:rsid w:val="00EB6969"/>
    <w:pPr>
      <w:widowControl w:val="0"/>
      <w:autoSpaceDE w:val="0"/>
      <w:autoSpaceDN w:val="0"/>
      <w:adjustRightInd w:val="0"/>
      <w:spacing w:line="413" w:lineRule="exact"/>
      <w:ind w:firstLine="1027"/>
      <w:jc w:val="both"/>
    </w:pPr>
  </w:style>
  <w:style w:type="paragraph" w:customStyle="1" w:styleId="Style30">
    <w:name w:val="Style30"/>
    <w:basedOn w:val="Normal"/>
    <w:uiPriority w:val="99"/>
    <w:rsid w:val="00EB6969"/>
    <w:pPr>
      <w:widowControl w:val="0"/>
      <w:autoSpaceDE w:val="0"/>
      <w:autoSpaceDN w:val="0"/>
      <w:adjustRightInd w:val="0"/>
      <w:spacing w:line="275" w:lineRule="exact"/>
      <w:ind w:firstLine="1032"/>
      <w:jc w:val="both"/>
    </w:pPr>
  </w:style>
  <w:style w:type="paragraph" w:customStyle="1" w:styleId="Style35">
    <w:name w:val="Style35"/>
    <w:basedOn w:val="Normal"/>
    <w:uiPriority w:val="99"/>
    <w:rsid w:val="00EB6969"/>
    <w:pPr>
      <w:widowControl w:val="0"/>
      <w:autoSpaceDE w:val="0"/>
      <w:autoSpaceDN w:val="0"/>
      <w:adjustRightInd w:val="0"/>
      <w:spacing w:line="554" w:lineRule="exact"/>
      <w:ind w:firstLine="1080"/>
    </w:pPr>
  </w:style>
  <w:style w:type="character" w:styleId="HTMLCite">
    <w:name w:val="HTML Cite"/>
    <w:basedOn w:val="DefaultParagraphFont"/>
    <w:uiPriority w:val="99"/>
    <w:semiHidden/>
    <w:unhideWhenUsed/>
    <w:rsid w:val="00DD4800"/>
    <w:rPr>
      <w:i/>
      <w:iCs/>
    </w:rPr>
  </w:style>
  <w:style w:type="paragraph" w:customStyle="1" w:styleId="Default">
    <w:name w:val="Default"/>
    <w:rsid w:val="00F65AFA"/>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semiHidden/>
    <w:unhideWhenUsed/>
    <w:rsid w:val="00E72235"/>
    <w:pPr>
      <w:tabs>
        <w:tab w:val="center" w:pos="4513"/>
        <w:tab w:val="right" w:pos="9026"/>
      </w:tabs>
    </w:pPr>
  </w:style>
  <w:style w:type="character" w:customStyle="1" w:styleId="HeaderChar">
    <w:name w:val="Header Char"/>
    <w:basedOn w:val="DefaultParagraphFont"/>
    <w:link w:val="Header"/>
    <w:uiPriority w:val="99"/>
    <w:semiHidden/>
    <w:rsid w:val="00E7223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72235"/>
    <w:pPr>
      <w:tabs>
        <w:tab w:val="center" w:pos="4513"/>
        <w:tab w:val="right" w:pos="9026"/>
      </w:tabs>
    </w:pPr>
  </w:style>
  <w:style w:type="character" w:customStyle="1" w:styleId="FooterChar">
    <w:name w:val="Footer Char"/>
    <w:basedOn w:val="DefaultParagraphFont"/>
    <w:link w:val="Footer"/>
    <w:uiPriority w:val="99"/>
    <w:rsid w:val="00E72235"/>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291984405">
      <w:bodyDiv w:val="1"/>
      <w:marLeft w:val="0"/>
      <w:marRight w:val="0"/>
      <w:marTop w:val="0"/>
      <w:marBottom w:val="0"/>
      <w:divBdr>
        <w:top w:val="none" w:sz="0" w:space="0" w:color="auto"/>
        <w:left w:val="none" w:sz="0" w:space="0" w:color="auto"/>
        <w:bottom w:val="none" w:sz="0" w:space="0" w:color="auto"/>
        <w:right w:val="none" w:sz="0" w:space="0" w:color="auto"/>
      </w:divBdr>
      <w:divsChild>
        <w:div w:id="745030414">
          <w:marLeft w:val="432"/>
          <w:marRight w:val="0"/>
          <w:marTop w:val="120"/>
          <w:marBottom w:val="0"/>
          <w:divBdr>
            <w:top w:val="none" w:sz="0" w:space="0" w:color="auto"/>
            <w:left w:val="none" w:sz="0" w:space="0" w:color="auto"/>
            <w:bottom w:val="none" w:sz="0" w:space="0" w:color="auto"/>
            <w:right w:val="none" w:sz="0" w:space="0" w:color="auto"/>
          </w:divBdr>
        </w:div>
        <w:div w:id="335116784">
          <w:marLeft w:val="432"/>
          <w:marRight w:val="0"/>
          <w:marTop w:val="120"/>
          <w:marBottom w:val="0"/>
          <w:divBdr>
            <w:top w:val="none" w:sz="0" w:space="0" w:color="auto"/>
            <w:left w:val="none" w:sz="0" w:space="0" w:color="auto"/>
            <w:bottom w:val="none" w:sz="0" w:space="0" w:color="auto"/>
            <w:right w:val="none" w:sz="0" w:space="0" w:color="auto"/>
          </w:divBdr>
        </w:div>
        <w:div w:id="290329535">
          <w:marLeft w:val="432"/>
          <w:marRight w:val="0"/>
          <w:marTop w:val="120"/>
          <w:marBottom w:val="0"/>
          <w:divBdr>
            <w:top w:val="none" w:sz="0" w:space="0" w:color="auto"/>
            <w:left w:val="none" w:sz="0" w:space="0" w:color="auto"/>
            <w:bottom w:val="none" w:sz="0" w:space="0" w:color="auto"/>
            <w:right w:val="none" w:sz="0" w:space="0" w:color="auto"/>
          </w:divBdr>
        </w:div>
        <w:div w:id="475413598">
          <w:marLeft w:val="432"/>
          <w:marRight w:val="0"/>
          <w:marTop w:val="120"/>
          <w:marBottom w:val="0"/>
          <w:divBdr>
            <w:top w:val="none" w:sz="0" w:space="0" w:color="auto"/>
            <w:left w:val="none" w:sz="0" w:space="0" w:color="auto"/>
            <w:bottom w:val="none" w:sz="0" w:space="0" w:color="auto"/>
            <w:right w:val="none" w:sz="0" w:space="0" w:color="auto"/>
          </w:divBdr>
        </w:div>
        <w:div w:id="1011647">
          <w:marLeft w:val="432"/>
          <w:marRight w:val="0"/>
          <w:marTop w:val="120"/>
          <w:marBottom w:val="0"/>
          <w:divBdr>
            <w:top w:val="none" w:sz="0" w:space="0" w:color="auto"/>
            <w:left w:val="none" w:sz="0" w:space="0" w:color="auto"/>
            <w:bottom w:val="none" w:sz="0" w:space="0" w:color="auto"/>
            <w:right w:val="none" w:sz="0" w:space="0" w:color="auto"/>
          </w:divBdr>
        </w:div>
      </w:divsChild>
    </w:div>
    <w:div w:id="300890949">
      <w:bodyDiv w:val="1"/>
      <w:marLeft w:val="0"/>
      <w:marRight w:val="0"/>
      <w:marTop w:val="0"/>
      <w:marBottom w:val="0"/>
      <w:divBdr>
        <w:top w:val="none" w:sz="0" w:space="0" w:color="auto"/>
        <w:left w:val="none" w:sz="0" w:space="0" w:color="auto"/>
        <w:bottom w:val="none" w:sz="0" w:space="0" w:color="auto"/>
        <w:right w:val="none" w:sz="0" w:space="0" w:color="auto"/>
      </w:divBdr>
      <w:divsChild>
        <w:div w:id="1664822523">
          <w:marLeft w:val="432"/>
          <w:marRight w:val="0"/>
          <w:marTop w:val="120"/>
          <w:marBottom w:val="0"/>
          <w:divBdr>
            <w:top w:val="none" w:sz="0" w:space="0" w:color="auto"/>
            <w:left w:val="none" w:sz="0" w:space="0" w:color="auto"/>
            <w:bottom w:val="none" w:sz="0" w:space="0" w:color="auto"/>
            <w:right w:val="none" w:sz="0" w:space="0" w:color="auto"/>
          </w:divBdr>
        </w:div>
        <w:div w:id="523712329">
          <w:marLeft w:val="432"/>
          <w:marRight w:val="0"/>
          <w:marTop w:val="120"/>
          <w:marBottom w:val="0"/>
          <w:divBdr>
            <w:top w:val="none" w:sz="0" w:space="0" w:color="auto"/>
            <w:left w:val="none" w:sz="0" w:space="0" w:color="auto"/>
            <w:bottom w:val="none" w:sz="0" w:space="0" w:color="auto"/>
            <w:right w:val="none" w:sz="0" w:space="0" w:color="auto"/>
          </w:divBdr>
        </w:div>
        <w:div w:id="2075885120">
          <w:marLeft w:val="432"/>
          <w:marRight w:val="0"/>
          <w:marTop w:val="120"/>
          <w:marBottom w:val="0"/>
          <w:divBdr>
            <w:top w:val="none" w:sz="0" w:space="0" w:color="auto"/>
            <w:left w:val="none" w:sz="0" w:space="0" w:color="auto"/>
            <w:bottom w:val="none" w:sz="0" w:space="0" w:color="auto"/>
            <w:right w:val="none" w:sz="0" w:space="0" w:color="auto"/>
          </w:divBdr>
        </w:div>
      </w:divsChild>
    </w:div>
    <w:div w:id="789864739">
      <w:bodyDiv w:val="1"/>
      <w:marLeft w:val="0"/>
      <w:marRight w:val="0"/>
      <w:marTop w:val="0"/>
      <w:marBottom w:val="0"/>
      <w:divBdr>
        <w:top w:val="none" w:sz="0" w:space="0" w:color="auto"/>
        <w:left w:val="none" w:sz="0" w:space="0" w:color="auto"/>
        <w:bottom w:val="none" w:sz="0" w:space="0" w:color="auto"/>
        <w:right w:val="none" w:sz="0" w:space="0" w:color="auto"/>
      </w:divBdr>
      <w:divsChild>
        <w:div w:id="1606307175">
          <w:marLeft w:val="432"/>
          <w:marRight w:val="0"/>
          <w:marTop w:val="120"/>
          <w:marBottom w:val="0"/>
          <w:divBdr>
            <w:top w:val="none" w:sz="0" w:space="0" w:color="auto"/>
            <w:left w:val="none" w:sz="0" w:space="0" w:color="auto"/>
            <w:bottom w:val="none" w:sz="0" w:space="0" w:color="auto"/>
            <w:right w:val="none" w:sz="0" w:space="0" w:color="auto"/>
          </w:divBdr>
        </w:div>
        <w:div w:id="47073040">
          <w:marLeft w:val="432"/>
          <w:marRight w:val="0"/>
          <w:marTop w:val="120"/>
          <w:marBottom w:val="0"/>
          <w:divBdr>
            <w:top w:val="none" w:sz="0" w:space="0" w:color="auto"/>
            <w:left w:val="none" w:sz="0" w:space="0" w:color="auto"/>
            <w:bottom w:val="none" w:sz="0" w:space="0" w:color="auto"/>
            <w:right w:val="none" w:sz="0" w:space="0" w:color="auto"/>
          </w:divBdr>
        </w:div>
        <w:div w:id="1140416885">
          <w:marLeft w:val="432"/>
          <w:marRight w:val="0"/>
          <w:marTop w:val="120"/>
          <w:marBottom w:val="0"/>
          <w:divBdr>
            <w:top w:val="none" w:sz="0" w:space="0" w:color="auto"/>
            <w:left w:val="none" w:sz="0" w:space="0" w:color="auto"/>
            <w:bottom w:val="none" w:sz="0" w:space="0" w:color="auto"/>
            <w:right w:val="none" w:sz="0" w:space="0" w:color="auto"/>
          </w:divBdr>
        </w:div>
        <w:div w:id="1745910843">
          <w:marLeft w:val="432"/>
          <w:marRight w:val="0"/>
          <w:marTop w:val="120"/>
          <w:marBottom w:val="0"/>
          <w:divBdr>
            <w:top w:val="none" w:sz="0" w:space="0" w:color="auto"/>
            <w:left w:val="none" w:sz="0" w:space="0" w:color="auto"/>
            <w:bottom w:val="none" w:sz="0" w:space="0" w:color="auto"/>
            <w:right w:val="none" w:sz="0" w:space="0" w:color="auto"/>
          </w:divBdr>
        </w:div>
        <w:div w:id="96098313">
          <w:marLeft w:val="432"/>
          <w:marRight w:val="0"/>
          <w:marTop w:val="120"/>
          <w:marBottom w:val="0"/>
          <w:divBdr>
            <w:top w:val="none" w:sz="0" w:space="0" w:color="auto"/>
            <w:left w:val="none" w:sz="0" w:space="0" w:color="auto"/>
            <w:bottom w:val="none" w:sz="0" w:space="0" w:color="auto"/>
            <w:right w:val="none" w:sz="0" w:space="0" w:color="auto"/>
          </w:divBdr>
        </w:div>
        <w:div w:id="1855420123">
          <w:marLeft w:val="432"/>
          <w:marRight w:val="0"/>
          <w:marTop w:val="120"/>
          <w:marBottom w:val="0"/>
          <w:divBdr>
            <w:top w:val="none" w:sz="0" w:space="0" w:color="auto"/>
            <w:left w:val="none" w:sz="0" w:space="0" w:color="auto"/>
            <w:bottom w:val="none" w:sz="0" w:space="0" w:color="auto"/>
            <w:right w:val="none" w:sz="0" w:space="0" w:color="auto"/>
          </w:divBdr>
        </w:div>
        <w:div w:id="1787456784">
          <w:marLeft w:val="432"/>
          <w:marRight w:val="0"/>
          <w:marTop w:val="120"/>
          <w:marBottom w:val="0"/>
          <w:divBdr>
            <w:top w:val="none" w:sz="0" w:space="0" w:color="auto"/>
            <w:left w:val="none" w:sz="0" w:space="0" w:color="auto"/>
            <w:bottom w:val="none" w:sz="0" w:space="0" w:color="auto"/>
            <w:right w:val="none" w:sz="0" w:space="0" w:color="auto"/>
          </w:divBdr>
        </w:div>
      </w:divsChild>
    </w:div>
    <w:div w:id="1102649942">
      <w:bodyDiv w:val="1"/>
      <w:marLeft w:val="0"/>
      <w:marRight w:val="0"/>
      <w:marTop w:val="0"/>
      <w:marBottom w:val="0"/>
      <w:divBdr>
        <w:top w:val="none" w:sz="0" w:space="0" w:color="auto"/>
        <w:left w:val="none" w:sz="0" w:space="0" w:color="auto"/>
        <w:bottom w:val="none" w:sz="0" w:space="0" w:color="auto"/>
        <w:right w:val="none" w:sz="0" w:space="0" w:color="auto"/>
      </w:divBdr>
      <w:divsChild>
        <w:div w:id="247740702">
          <w:marLeft w:val="547"/>
          <w:marRight w:val="0"/>
          <w:marTop w:val="115"/>
          <w:marBottom w:val="0"/>
          <w:divBdr>
            <w:top w:val="none" w:sz="0" w:space="0" w:color="auto"/>
            <w:left w:val="none" w:sz="0" w:space="0" w:color="auto"/>
            <w:bottom w:val="none" w:sz="0" w:space="0" w:color="auto"/>
            <w:right w:val="none" w:sz="0" w:space="0" w:color="auto"/>
          </w:divBdr>
        </w:div>
      </w:divsChild>
    </w:div>
    <w:div w:id="1189220725">
      <w:bodyDiv w:val="1"/>
      <w:marLeft w:val="0"/>
      <w:marRight w:val="0"/>
      <w:marTop w:val="0"/>
      <w:marBottom w:val="0"/>
      <w:divBdr>
        <w:top w:val="none" w:sz="0" w:space="0" w:color="auto"/>
        <w:left w:val="none" w:sz="0" w:space="0" w:color="auto"/>
        <w:bottom w:val="none" w:sz="0" w:space="0" w:color="auto"/>
        <w:right w:val="none" w:sz="0" w:space="0" w:color="auto"/>
      </w:divBdr>
      <w:divsChild>
        <w:div w:id="1167481044">
          <w:marLeft w:val="432"/>
          <w:marRight w:val="0"/>
          <w:marTop w:val="120"/>
          <w:marBottom w:val="0"/>
          <w:divBdr>
            <w:top w:val="none" w:sz="0" w:space="0" w:color="auto"/>
            <w:left w:val="none" w:sz="0" w:space="0" w:color="auto"/>
            <w:bottom w:val="none" w:sz="0" w:space="0" w:color="auto"/>
            <w:right w:val="none" w:sz="0" w:space="0" w:color="auto"/>
          </w:divBdr>
        </w:div>
        <w:div w:id="1578638359">
          <w:marLeft w:val="432"/>
          <w:marRight w:val="0"/>
          <w:marTop w:val="120"/>
          <w:marBottom w:val="0"/>
          <w:divBdr>
            <w:top w:val="none" w:sz="0" w:space="0" w:color="auto"/>
            <w:left w:val="none" w:sz="0" w:space="0" w:color="auto"/>
            <w:bottom w:val="none" w:sz="0" w:space="0" w:color="auto"/>
            <w:right w:val="none" w:sz="0" w:space="0" w:color="auto"/>
          </w:divBdr>
        </w:div>
        <w:div w:id="749622506">
          <w:marLeft w:val="432"/>
          <w:marRight w:val="0"/>
          <w:marTop w:val="120"/>
          <w:marBottom w:val="0"/>
          <w:divBdr>
            <w:top w:val="none" w:sz="0" w:space="0" w:color="auto"/>
            <w:left w:val="none" w:sz="0" w:space="0" w:color="auto"/>
            <w:bottom w:val="none" w:sz="0" w:space="0" w:color="auto"/>
            <w:right w:val="none" w:sz="0" w:space="0" w:color="auto"/>
          </w:divBdr>
        </w:div>
        <w:div w:id="797650288">
          <w:marLeft w:val="432"/>
          <w:marRight w:val="0"/>
          <w:marTop w:val="120"/>
          <w:marBottom w:val="0"/>
          <w:divBdr>
            <w:top w:val="none" w:sz="0" w:space="0" w:color="auto"/>
            <w:left w:val="none" w:sz="0" w:space="0" w:color="auto"/>
            <w:bottom w:val="none" w:sz="0" w:space="0" w:color="auto"/>
            <w:right w:val="none" w:sz="0" w:space="0" w:color="auto"/>
          </w:divBdr>
        </w:div>
      </w:divsChild>
    </w:div>
    <w:div w:id="1190996083">
      <w:bodyDiv w:val="1"/>
      <w:marLeft w:val="0"/>
      <w:marRight w:val="0"/>
      <w:marTop w:val="0"/>
      <w:marBottom w:val="0"/>
      <w:divBdr>
        <w:top w:val="none" w:sz="0" w:space="0" w:color="auto"/>
        <w:left w:val="none" w:sz="0" w:space="0" w:color="auto"/>
        <w:bottom w:val="none" w:sz="0" w:space="0" w:color="auto"/>
        <w:right w:val="none" w:sz="0" w:space="0" w:color="auto"/>
      </w:divBdr>
      <w:divsChild>
        <w:div w:id="1505318325">
          <w:marLeft w:val="432"/>
          <w:marRight w:val="0"/>
          <w:marTop w:val="120"/>
          <w:marBottom w:val="0"/>
          <w:divBdr>
            <w:top w:val="none" w:sz="0" w:space="0" w:color="auto"/>
            <w:left w:val="none" w:sz="0" w:space="0" w:color="auto"/>
            <w:bottom w:val="none" w:sz="0" w:space="0" w:color="auto"/>
            <w:right w:val="none" w:sz="0" w:space="0" w:color="auto"/>
          </w:divBdr>
        </w:div>
        <w:div w:id="385766134">
          <w:marLeft w:val="432"/>
          <w:marRight w:val="0"/>
          <w:marTop w:val="120"/>
          <w:marBottom w:val="0"/>
          <w:divBdr>
            <w:top w:val="none" w:sz="0" w:space="0" w:color="auto"/>
            <w:left w:val="none" w:sz="0" w:space="0" w:color="auto"/>
            <w:bottom w:val="none" w:sz="0" w:space="0" w:color="auto"/>
            <w:right w:val="none" w:sz="0" w:space="0" w:color="auto"/>
          </w:divBdr>
        </w:div>
        <w:div w:id="1381829124">
          <w:marLeft w:val="432"/>
          <w:marRight w:val="0"/>
          <w:marTop w:val="120"/>
          <w:marBottom w:val="0"/>
          <w:divBdr>
            <w:top w:val="none" w:sz="0" w:space="0" w:color="auto"/>
            <w:left w:val="none" w:sz="0" w:space="0" w:color="auto"/>
            <w:bottom w:val="none" w:sz="0" w:space="0" w:color="auto"/>
            <w:right w:val="none" w:sz="0" w:space="0" w:color="auto"/>
          </w:divBdr>
        </w:div>
        <w:div w:id="1262953943">
          <w:marLeft w:val="432"/>
          <w:marRight w:val="0"/>
          <w:marTop w:val="120"/>
          <w:marBottom w:val="0"/>
          <w:divBdr>
            <w:top w:val="none" w:sz="0" w:space="0" w:color="auto"/>
            <w:left w:val="none" w:sz="0" w:space="0" w:color="auto"/>
            <w:bottom w:val="none" w:sz="0" w:space="0" w:color="auto"/>
            <w:right w:val="none" w:sz="0" w:space="0" w:color="auto"/>
          </w:divBdr>
        </w:div>
      </w:divsChild>
    </w:div>
    <w:div w:id="1208448691">
      <w:bodyDiv w:val="1"/>
      <w:marLeft w:val="0"/>
      <w:marRight w:val="0"/>
      <w:marTop w:val="0"/>
      <w:marBottom w:val="0"/>
      <w:divBdr>
        <w:top w:val="none" w:sz="0" w:space="0" w:color="auto"/>
        <w:left w:val="none" w:sz="0" w:space="0" w:color="auto"/>
        <w:bottom w:val="none" w:sz="0" w:space="0" w:color="auto"/>
        <w:right w:val="none" w:sz="0" w:space="0" w:color="auto"/>
      </w:divBdr>
      <w:divsChild>
        <w:div w:id="57555570">
          <w:marLeft w:val="432"/>
          <w:marRight w:val="0"/>
          <w:marTop w:val="120"/>
          <w:marBottom w:val="0"/>
          <w:divBdr>
            <w:top w:val="none" w:sz="0" w:space="0" w:color="auto"/>
            <w:left w:val="none" w:sz="0" w:space="0" w:color="auto"/>
            <w:bottom w:val="none" w:sz="0" w:space="0" w:color="auto"/>
            <w:right w:val="none" w:sz="0" w:space="0" w:color="auto"/>
          </w:divBdr>
        </w:div>
      </w:divsChild>
    </w:div>
    <w:div w:id="1472478343">
      <w:bodyDiv w:val="1"/>
      <w:marLeft w:val="0"/>
      <w:marRight w:val="0"/>
      <w:marTop w:val="0"/>
      <w:marBottom w:val="0"/>
      <w:divBdr>
        <w:top w:val="none" w:sz="0" w:space="0" w:color="auto"/>
        <w:left w:val="none" w:sz="0" w:space="0" w:color="auto"/>
        <w:bottom w:val="none" w:sz="0" w:space="0" w:color="auto"/>
        <w:right w:val="none" w:sz="0" w:space="0" w:color="auto"/>
      </w:divBdr>
      <w:divsChild>
        <w:div w:id="1378621274">
          <w:marLeft w:val="432"/>
          <w:marRight w:val="0"/>
          <w:marTop w:val="120"/>
          <w:marBottom w:val="0"/>
          <w:divBdr>
            <w:top w:val="none" w:sz="0" w:space="0" w:color="auto"/>
            <w:left w:val="none" w:sz="0" w:space="0" w:color="auto"/>
            <w:bottom w:val="none" w:sz="0" w:space="0" w:color="auto"/>
            <w:right w:val="none" w:sz="0" w:space="0" w:color="auto"/>
          </w:divBdr>
        </w:div>
        <w:div w:id="1737627011">
          <w:marLeft w:val="432"/>
          <w:marRight w:val="0"/>
          <w:marTop w:val="120"/>
          <w:marBottom w:val="0"/>
          <w:divBdr>
            <w:top w:val="none" w:sz="0" w:space="0" w:color="auto"/>
            <w:left w:val="none" w:sz="0" w:space="0" w:color="auto"/>
            <w:bottom w:val="none" w:sz="0" w:space="0" w:color="auto"/>
            <w:right w:val="none" w:sz="0" w:space="0" w:color="auto"/>
          </w:divBdr>
        </w:div>
      </w:divsChild>
    </w:div>
    <w:div w:id="1536845134">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432"/>
          <w:marRight w:val="0"/>
          <w:marTop w:val="120"/>
          <w:marBottom w:val="0"/>
          <w:divBdr>
            <w:top w:val="none" w:sz="0" w:space="0" w:color="auto"/>
            <w:left w:val="none" w:sz="0" w:space="0" w:color="auto"/>
            <w:bottom w:val="none" w:sz="0" w:space="0" w:color="auto"/>
            <w:right w:val="none" w:sz="0" w:space="0" w:color="auto"/>
          </w:divBdr>
        </w:div>
        <w:div w:id="1095318745">
          <w:marLeft w:val="432"/>
          <w:marRight w:val="0"/>
          <w:marTop w:val="120"/>
          <w:marBottom w:val="0"/>
          <w:divBdr>
            <w:top w:val="none" w:sz="0" w:space="0" w:color="auto"/>
            <w:left w:val="none" w:sz="0" w:space="0" w:color="auto"/>
            <w:bottom w:val="none" w:sz="0" w:space="0" w:color="auto"/>
            <w:right w:val="none" w:sz="0" w:space="0" w:color="auto"/>
          </w:divBdr>
        </w:div>
        <w:div w:id="1610434185">
          <w:marLeft w:val="432"/>
          <w:marRight w:val="0"/>
          <w:marTop w:val="120"/>
          <w:marBottom w:val="0"/>
          <w:divBdr>
            <w:top w:val="none" w:sz="0" w:space="0" w:color="auto"/>
            <w:left w:val="none" w:sz="0" w:space="0" w:color="auto"/>
            <w:bottom w:val="none" w:sz="0" w:space="0" w:color="auto"/>
            <w:right w:val="none" w:sz="0" w:space="0" w:color="auto"/>
          </w:divBdr>
        </w:div>
        <w:div w:id="91317728">
          <w:marLeft w:val="432"/>
          <w:marRight w:val="0"/>
          <w:marTop w:val="120"/>
          <w:marBottom w:val="0"/>
          <w:divBdr>
            <w:top w:val="none" w:sz="0" w:space="0" w:color="auto"/>
            <w:left w:val="none" w:sz="0" w:space="0" w:color="auto"/>
            <w:bottom w:val="none" w:sz="0" w:space="0" w:color="auto"/>
            <w:right w:val="none" w:sz="0" w:space="0" w:color="auto"/>
          </w:divBdr>
        </w:div>
      </w:divsChild>
    </w:div>
    <w:div w:id="1727297669">
      <w:bodyDiv w:val="1"/>
      <w:marLeft w:val="0"/>
      <w:marRight w:val="0"/>
      <w:marTop w:val="0"/>
      <w:marBottom w:val="0"/>
      <w:divBdr>
        <w:top w:val="none" w:sz="0" w:space="0" w:color="auto"/>
        <w:left w:val="none" w:sz="0" w:space="0" w:color="auto"/>
        <w:bottom w:val="none" w:sz="0" w:space="0" w:color="auto"/>
        <w:right w:val="none" w:sz="0" w:space="0" w:color="auto"/>
      </w:divBdr>
      <w:divsChild>
        <w:div w:id="1924096459">
          <w:marLeft w:val="432"/>
          <w:marRight w:val="0"/>
          <w:marTop w:val="120"/>
          <w:marBottom w:val="0"/>
          <w:divBdr>
            <w:top w:val="none" w:sz="0" w:space="0" w:color="auto"/>
            <w:left w:val="none" w:sz="0" w:space="0" w:color="auto"/>
            <w:bottom w:val="none" w:sz="0" w:space="0" w:color="auto"/>
            <w:right w:val="none" w:sz="0" w:space="0" w:color="auto"/>
          </w:divBdr>
        </w:div>
        <w:div w:id="986663547">
          <w:marLeft w:val="432"/>
          <w:marRight w:val="0"/>
          <w:marTop w:val="120"/>
          <w:marBottom w:val="0"/>
          <w:divBdr>
            <w:top w:val="none" w:sz="0" w:space="0" w:color="auto"/>
            <w:left w:val="none" w:sz="0" w:space="0" w:color="auto"/>
            <w:bottom w:val="none" w:sz="0" w:space="0" w:color="auto"/>
            <w:right w:val="none" w:sz="0" w:space="0" w:color="auto"/>
          </w:divBdr>
        </w:div>
        <w:div w:id="1992713209">
          <w:marLeft w:val="432"/>
          <w:marRight w:val="0"/>
          <w:marTop w:val="120"/>
          <w:marBottom w:val="0"/>
          <w:divBdr>
            <w:top w:val="none" w:sz="0" w:space="0" w:color="auto"/>
            <w:left w:val="none" w:sz="0" w:space="0" w:color="auto"/>
            <w:bottom w:val="none" w:sz="0" w:space="0" w:color="auto"/>
            <w:right w:val="none" w:sz="0" w:space="0" w:color="auto"/>
          </w:divBdr>
        </w:div>
      </w:divsChild>
    </w:div>
    <w:div w:id="1728995455">
      <w:bodyDiv w:val="1"/>
      <w:marLeft w:val="0"/>
      <w:marRight w:val="0"/>
      <w:marTop w:val="0"/>
      <w:marBottom w:val="0"/>
      <w:divBdr>
        <w:top w:val="none" w:sz="0" w:space="0" w:color="auto"/>
        <w:left w:val="none" w:sz="0" w:space="0" w:color="auto"/>
        <w:bottom w:val="none" w:sz="0" w:space="0" w:color="auto"/>
        <w:right w:val="none" w:sz="0" w:space="0" w:color="auto"/>
      </w:divBdr>
      <w:divsChild>
        <w:div w:id="40130034">
          <w:marLeft w:val="432"/>
          <w:marRight w:val="0"/>
          <w:marTop w:val="120"/>
          <w:marBottom w:val="0"/>
          <w:divBdr>
            <w:top w:val="none" w:sz="0" w:space="0" w:color="auto"/>
            <w:left w:val="none" w:sz="0" w:space="0" w:color="auto"/>
            <w:bottom w:val="none" w:sz="0" w:space="0" w:color="auto"/>
            <w:right w:val="none" w:sz="0" w:space="0" w:color="auto"/>
          </w:divBdr>
        </w:div>
        <w:div w:id="1112438779">
          <w:marLeft w:val="432"/>
          <w:marRight w:val="0"/>
          <w:marTop w:val="120"/>
          <w:marBottom w:val="0"/>
          <w:divBdr>
            <w:top w:val="none" w:sz="0" w:space="0" w:color="auto"/>
            <w:left w:val="none" w:sz="0" w:space="0" w:color="auto"/>
            <w:bottom w:val="none" w:sz="0" w:space="0" w:color="auto"/>
            <w:right w:val="none" w:sz="0" w:space="0" w:color="auto"/>
          </w:divBdr>
        </w:div>
        <w:div w:id="223638298">
          <w:marLeft w:val="432"/>
          <w:marRight w:val="0"/>
          <w:marTop w:val="120"/>
          <w:marBottom w:val="0"/>
          <w:divBdr>
            <w:top w:val="none" w:sz="0" w:space="0" w:color="auto"/>
            <w:left w:val="none" w:sz="0" w:space="0" w:color="auto"/>
            <w:bottom w:val="none" w:sz="0" w:space="0" w:color="auto"/>
            <w:right w:val="none" w:sz="0" w:space="0" w:color="auto"/>
          </w:divBdr>
        </w:div>
        <w:div w:id="1573000616">
          <w:marLeft w:val="432"/>
          <w:marRight w:val="0"/>
          <w:marTop w:val="120"/>
          <w:marBottom w:val="0"/>
          <w:divBdr>
            <w:top w:val="none" w:sz="0" w:space="0" w:color="auto"/>
            <w:left w:val="none" w:sz="0" w:space="0" w:color="auto"/>
            <w:bottom w:val="none" w:sz="0" w:space="0" w:color="auto"/>
            <w:right w:val="none" w:sz="0" w:space="0" w:color="auto"/>
          </w:divBdr>
        </w:div>
        <w:div w:id="1692532928">
          <w:marLeft w:val="432"/>
          <w:marRight w:val="0"/>
          <w:marTop w:val="120"/>
          <w:marBottom w:val="0"/>
          <w:divBdr>
            <w:top w:val="none" w:sz="0" w:space="0" w:color="auto"/>
            <w:left w:val="none" w:sz="0" w:space="0" w:color="auto"/>
            <w:bottom w:val="none" w:sz="0" w:space="0" w:color="auto"/>
            <w:right w:val="none" w:sz="0" w:space="0" w:color="auto"/>
          </w:divBdr>
        </w:div>
        <w:div w:id="1213075917">
          <w:marLeft w:val="432"/>
          <w:marRight w:val="0"/>
          <w:marTop w:val="120"/>
          <w:marBottom w:val="0"/>
          <w:divBdr>
            <w:top w:val="none" w:sz="0" w:space="0" w:color="auto"/>
            <w:left w:val="none" w:sz="0" w:space="0" w:color="auto"/>
            <w:bottom w:val="none" w:sz="0" w:space="0" w:color="auto"/>
            <w:right w:val="none" w:sz="0" w:space="0" w:color="auto"/>
          </w:divBdr>
        </w:div>
      </w:divsChild>
    </w:div>
    <w:div w:id="2043707248">
      <w:bodyDiv w:val="1"/>
      <w:marLeft w:val="0"/>
      <w:marRight w:val="0"/>
      <w:marTop w:val="0"/>
      <w:marBottom w:val="0"/>
      <w:divBdr>
        <w:top w:val="none" w:sz="0" w:space="0" w:color="auto"/>
        <w:left w:val="none" w:sz="0" w:space="0" w:color="auto"/>
        <w:bottom w:val="none" w:sz="0" w:space="0" w:color="auto"/>
        <w:right w:val="none" w:sz="0" w:space="0" w:color="auto"/>
      </w:divBdr>
      <w:divsChild>
        <w:div w:id="541752702">
          <w:marLeft w:val="432"/>
          <w:marRight w:val="0"/>
          <w:marTop w:val="120"/>
          <w:marBottom w:val="0"/>
          <w:divBdr>
            <w:top w:val="none" w:sz="0" w:space="0" w:color="auto"/>
            <w:left w:val="none" w:sz="0" w:space="0" w:color="auto"/>
            <w:bottom w:val="none" w:sz="0" w:space="0" w:color="auto"/>
            <w:right w:val="none" w:sz="0" w:space="0" w:color="auto"/>
          </w:divBdr>
        </w:div>
        <w:div w:id="152794009">
          <w:marLeft w:val="432"/>
          <w:marRight w:val="0"/>
          <w:marTop w:val="120"/>
          <w:marBottom w:val="0"/>
          <w:divBdr>
            <w:top w:val="none" w:sz="0" w:space="0" w:color="auto"/>
            <w:left w:val="none" w:sz="0" w:space="0" w:color="auto"/>
            <w:bottom w:val="none" w:sz="0" w:space="0" w:color="auto"/>
            <w:right w:val="none" w:sz="0" w:space="0" w:color="auto"/>
          </w:divBdr>
        </w:div>
        <w:div w:id="1625575832">
          <w:marLeft w:val="432"/>
          <w:marRight w:val="0"/>
          <w:marTop w:val="120"/>
          <w:marBottom w:val="0"/>
          <w:divBdr>
            <w:top w:val="none" w:sz="0" w:space="0" w:color="auto"/>
            <w:left w:val="none" w:sz="0" w:space="0" w:color="auto"/>
            <w:bottom w:val="none" w:sz="0" w:space="0" w:color="auto"/>
            <w:right w:val="none" w:sz="0" w:space="0" w:color="auto"/>
          </w:divBdr>
        </w:div>
        <w:div w:id="515461237">
          <w:marLeft w:val="432"/>
          <w:marRight w:val="0"/>
          <w:marTop w:val="120"/>
          <w:marBottom w:val="0"/>
          <w:divBdr>
            <w:top w:val="none" w:sz="0" w:space="0" w:color="auto"/>
            <w:left w:val="none" w:sz="0" w:space="0" w:color="auto"/>
            <w:bottom w:val="none" w:sz="0" w:space="0" w:color="auto"/>
            <w:right w:val="none" w:sz="0" w:space="0" w:color="auto"/>
          </w:divBdr>
        </w:div>
        <w:div w:id="982586975">
          <w:marLeft w:val="432"/>
          <w:marRight w:val="0"/>
          <w:marTop w:val="120"/>
          <w:marBottom w:val="0"/>
          <w:divBdr>
            <w:top w:val="none" w:sz="0" w:space="0" w:color="auto"/>
            <w:left w:val="none" w:sz="0" w:space="0" w:color="auto"/>
            <w:bottom w:val="none" w:sz="0" w:space="0" w:color="auto"/>
            <w:right w:val="none" w:sz="0" w:space="0" w:color="auto"/>
          </w:divBdr>
        </w:div>
        <w:div w:id="1260219157">
          <w:marLeft w:val="432"/>
          <w:marRight w:val="0"/>
          <w:marTop w:val="120"/>
          <w:marBottom w:val="0"/>
          <w:divBdr>
            <w:top w:val="none" w:sz="0" w:space="0" w:color="auto"/>
            <w:left w:val="none" w:sz="0" w:space="0" w:color="auto"/>
            <w:bottom w:val="none" w:sz="0" w:space="0" w:color="auto"/>
            <w:right w:val="none" w:sz="0" w:space="0" w:color="auto"/>
          </w:divBdr>
        </w:div>
        <w:div w:id="681778998">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dotnetspider.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www.microsoft.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creately.com/app/?tempID=gc7qvpsj1&amp;login_type=demo" TargetMode="Externa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uml-diagram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384</TotalTime>
  <Pages>42</Pages>
  <Words>6555</Words>
  <Characters>37365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indra</dc:creator>
  <cp:lastModifiedBy>indra</cp:lastModifiedBy>
  <cp:revision>42</cp:revision>
  <dcterms:created xsi:type="dcterms:W3CDTF">2014-11-29T19:03:00Z</dcterms:created>
  <dcterms:modified xsi:type="dcterms:W3CDTF">2014-12-07T12:56:00Z</dcterms:modified>
</cp:coreProperties>
</file>